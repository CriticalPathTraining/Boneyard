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5757B8" w:rsidP="000043A3">
      <w:pPr>
        <w:pStyle w:val="Heading2"/>
      </w:pPr>
      <w:bookmarkStart w:id="0" w:name="_Toc225684689"/>
      <w:bookmarkStart w:id="1" w:name="_GoBack"/>
      <w:bookmarkEnd w:id="1"/>
      <w:r w:rsidRPr="005757B8">
        <w:t xml:space="preserve">Leveraging External Data with </w:t>
      </w:r>
      <w:r w:rsidR="000043A3">
        <w:t>BCS</w:t>
      </w:r>
    </w:p>
    <w:p w:rsidR="00FD1B1D" w:rsidRDefault="00FD1B1D" w:rsidP="00FD1B1D">
      <w:pPr>
        <w:pStyle w:val="LabExerciseText"/>
        <w:rPr>
          <w:b/>
        </w:rPr>
      </w:pPr>
      <w:r w:rsidRPr="00E056FD">
        <w:rPr>
          <w:b/>
        </w:rPr>
        <w:t>Lab Time</w:t>
      </w:r>
      <w:r w:rsidRPr="00E056FD">
        <w:t xml:space="preserve">: </w:t>
      </w:r>
      <w:r w:rsidR="00A467DC">
        <w:t>60</w:t>
      </w:r>
      <w:r w:rsidRPr="00E056FD">
        <w:t xml:space="preserve"> minutes</w:t>
      </w:r>
    </w:p>
    <w:p w:rsidR="00FD1B1D" w:rsidRDefault="00FD1B1D" w:rsidP="00FD1B1D">
      <w:pPr>
        <w:pStyle w:val="LabExerciseText"/>
        <w:rPr>
          <w:b/>
        </w:rPr>
      </w:pPr>
      <w:r w:rsidRPr="00E056FD">
        <w:rPr>
          <w:b/>
        </w:rPr>
        <w:t>Lab Folder</w:t>
      </w:r>
      <w:r w:rsidRPr="00E056FD">
        <w:t>: C:\Student\Labs\</w:t>
      </w:r>
      <w:r w:rsidR="00E60002">
        <w:t>BCS</w:t>
      </w:r>
    </w:p>
    <w:p w:rsidR="00A71639" w:rsidRDefault="00FD1B1D" w:rsidP="003654AA">
      <w:pPr>
        <w:pStyle w:val="LabExerciseText"/>
      </w:pPr>
      <w:r w:rsidRPr="00AB0B53">
        <w:rPr>
          <w:b/>
        </w:rPr>
        <w:t>Lab Overview:</w:t>
      </w:r>
      <w:r>
        <w:t xml:space="preserve"> In this lab you will </w:t>
      </w:r>
      <w:bookmarkStart w:id="2" w:name="_Toc225684685"/>
      <w:bookmarkStart w:id="3" w:name="_Toc236505646"/>
      <w:r w:rsidR="005757B8">
        <w:t>work with External Content Types (ECT). ECTs expose line of business application data directly to the end user. You will use SharePoint Designer</w:t>
      </w:r>
      <w:r w:rsidR="00E60002">
        <w:t xml:space="preserve"> 2010</w:t>
      </w:r>
      <w:r w:rsidR="005757B8">
        <w:t xml:space="preserve"> in order to create the ECT and all of the operations that can be executed on it. You will then expose the data as an External List in SharePoint and then connect that list to Outlook so end users can manage the contacts data in a familiar Office application. Furthermore, you will learn how you can use the Quick Parts functionality in Microsoft Word to directly surface line of business application data.</w:t>
      </w:r>
    </w:p>
    <w:p w:rsidR="003F3E5F" w:rsidRDefault="003F3E5F" w:rsidP="003F3E5F">
      <w:pPr>
        <w:pStyle w:val="LabSetup"/>
      </w:pPr>
      <w:r>
        <w:t>Lab Setup Requirements</w:t>
      </w:r>
    </w:p>
    <w:p w:rsidR="003F3E5F" w:rsidRPr="002376C5" w:rsidRDefault="003F3E5F" w:rsidP="003F3E5F">
      <w:pPr>
        <w:pStyle w:val="LabSetupStep"/>
      </w:pPr>
      <w:r>
        <w:t xml:space="preserve">Before you begin this lab, you must run the batch file named </w:t>
      </w:r>
      <w:r w:rsidRPr="00B04B85">
        <w:rPr>
          <w:b/>
        </w:rPr>
        <w:t>SetupLab.bat</w:t>
      </w:r>
      <w:r>
        <w:t xml:space="preserve">. This batch file creates a new blank site collection at the location </w:t>
      </w:r>
      <w:r w:rsidRPr="0036531B">
        <w:rPr>
          <w:b/>
        </w:rPr>
        <w:t>http://intranet.wingtip.com/sites/</w:t>
      </w:r>
      <w:r>
        <w:rPr>
          <w:b/>
        </w:rPr>
        <w:t>BCS</w:t>
      </w:r>
      <w:r>
        <w:t>.</w:t>
      </w:r>
    </w:p>
    <w:p w:rsidR="003F3E5F" w:rsidRDefault="003F3E5F" w:rsidP="000043A3">
      <w:pPr>
        <w:pStyle w:val="Heading3"/>
      </w:pPr>
      <w:bookmarkStart w:id="4" w:name="_Toc233191264"/>
      <w:bookmarkStart w:id="5" w:name="_Toc236505688"/>
      <w:bookmarkEnd w:id="2"/>
      <w:bookmarkEnd w:id="3"/>
      <w:r>
        <w:t>Exercise 1: Creating External Content Types in SPD</w:t>
      </w:r>
      <w:bookmarkEnd w:id="4"/>
      <w:bookmarkEnd w:id="5"/>
    </w:p>
    <w:p w:rsidR="003F3E5F" w:rsidRDefault="003F3E5F" w:rsidP="003F3E5F">
      <w:pPr>
        <w:pStyle w:val="LabExerciseText"/>
      </w:pPr>
      <w:r>
        <w:t xml:space="preserve">External Content Types are the foundation of BCS applications. External Content Types represent the business objects in the external data that you would like to use in your application. In this exercise, you will use the SharePoint Designer (SPD) to create entities based on the </w:t>
      </w:r>
      <w:proofErr w:type="spellStart"/>
      <w:r w:rsidRPr="000B203B">
        <w:rPr>
          <w:b/>
        </w:rPr>
        <w:t>AdventureWorks</w:t>
      </w:r>
      <w:proofErr w:type="spellEnd"/>
      <w:r>
        <w:t xml:space="preserve"> database. </w:t>
      </w:r>
    </w:p>
    <w:p w:rsidR="003F3E5F" w:rsidRPr="007600AD" w:rsidRDefault="003F3E5F" w:rsidP="003F3E5F">
      <w:pPr>
        <w:pStyle w:val="LabStepNumbered"/>
        <w:numPr>
          <w:ilvl w:val="0"/>
          <w:numId w:val="6"/>
        </w:numPr>
      </w:pPr>
      <w:r>
        <w:t xml:space="preserve">Start </w:t>
      </w:r>
      <w:r w:rsidRPr="00FE039A">
        <w:rPr>
          <w:b/>
        </w:rPr>
        <w:t>SharePoint Designer 2010</w:t>
      </w:r>
      <w:r>
        <w:t xml:space="preserve"> (SPD) and click </w:t>
      </w:r>
      <w:r w:rsidRPr="000B203B">
        <w:rPr>
          <w:b/>
        </w:rPr>
        <w:t>Open Site</w:t>
      </w:r>
      <w:r>
        <w:t xml:space="preserve"> and enter </w:t>
      </w:r>
      <w:r w:rsidRPr="00DE5CB2">
        <w:rPr>
          <w:b/>
        </w:rPr>
        <w:t>http://intranet.wingtip.com/sites/BCS</w:t>
      </w:r>
      <w:r w:rsidRPr="007600AD">
        <w:t>.</w:t>
      </w:r>
      <w:r>
        <w:t xml:space="preserve"> You may need to login when prompted. If so, use the </w:t>
      </w:r>
      <w:r w:rsidRPr="000B203B">
        <w:rPr>
          <w:b/>
        </w:rPr>
        <w:t>administrator</w:t>
      </w:r>
      <w:r>
        <w:t xml:space="preserve"> account.</w:t>
      </w:r>
    </w:p>
    <w:p w:rsidR="003F3E5F" w:rsidRDefault="003F3E5F" w:rsidP="003F3E5F">
      <w:pPr>
        <w:pStyle w:val="LabStepNumbered"/>
        <w:numPr>
          <w:ilvl w:val="0"/>
          <w:numId w:val="4"/>
        </w:numPr>
      </w:pPr>
      <w:r>
        <w:t xml:space="preserve">After the site opens in, click </w:t>
      </w:r>
      <w:r w:rsidRPr="000B203B">
        <w:rPr>
          <w:b/>
        </w:rPr>
        <w:t>External Content Types</w:t>
      </w:r>
      <w:r>
        <w:t xml:space="preserve"> in the left-hand pane. Give SPD a moment to build the list of existing entities, which should be empty at this point.</w:t>
      </w:r>
    </w:p>
    <w:p w:rsidR="003F3E5F" w:rsidRDefault="003F3E5F" w:rsidP="003F3E5F">
      <w:pPr>
        <w:pStyle w:val="LabStepNumbered"/>
        <w:numPr>
          <w:ilvl w:val="0"/>
          <w:numId w:val="4"/>
        </w:numPr>
      </w:pPr>
      <w:r>
        <w:t xml:space="preserve">When the entity report completes, click the </w:t>
      </w:r>
      <w:r w:rsidRPr="000B203B">
        <w:rPr>
          <w:b/>
        </w:rPr>
        <w:t>External Content Type</w:t>
      </w:r>
      <w:r>
        <w:t xml:space="preserve"> button in the </w:t>
      </w:r>
      <w:r w:rsidRPr="000B203B">
        <w:rPr>
          <w:b/>
        </w:rPr>
        <w:t>New</w:t>
      </w:r>
      <w:r>
        <w:t xml:space="preserve"> group on the ribbon.</w:t>
      </w:r>
    </w:p>
    <w:p w:rsidR="003F3E5F" w:rsidRDefault="003F3E5F" w:rsidP="003F3E5F">
      <w:pPr>
        <w:pStyle w:val="LabStepNumbered"/>
        <w:numPr>
          <w:ilvl w:val="0"/>
          <w:numId w:val="4"/>
        </w:numPr>
      </w:pPr>
      <w:r>
        <w:t xml:space="preserve">Use the following to update the </w:t>
      </w:r>
      <w:r w:rsidRPr="000B203B">
        <w:rPr>
          <w:b/>
        </w:rPr>
        <w:t>External Content Type</w:t>
      </w:r>
      <w:r w:rsidRPr="00DE5CB2">
        <w:t>:</w:t>
      </w:r>
    </w:p>
    <w:p w:rsidR="003F3E5F" w:rsidRDefault="003F3E5F" w:rsidP="003F3E5F">
      <w:pPr>
        <w:pStyle w:val="LabStepLevel2NoBullet"/>
      </w:pPr>
      <w:r w:rsidRPr="00DE5CB2">
        <w:rPr>
          <w:b/>
        </w:rPr>
        <w:t>Display Name:</w:t>
      </w:r>
      <w:r>
        <w:t xml:space="preserve"> Contact</w:t>
      </w:r>
    </w:p>
    <w:p w:rsidR="003F3E5F" w:rsidRDefault="003F3E5F" w:rsidP="003F3E5F">
      <w:pPr>
        <w:pStyle w:val="LabStepLevel2NoBullet"/>
      </w:pPr>
      <w:r w:rsidRPr="00DE5CB2">
        <w:rPr>
          <w:b/>
        </w:rPr>
        <w:t xml:space="preserve">Programmatic Name: </w:t>
      </w:r>
      <w:r>
        <w:t>Contact</w:t>
      </w:r>
    </w:p>
    <w:p w:rsidR="003F3E5F" w:rsidRDefault="003F3E5F" w:rsidP="003F3E5F">
      <w:pPr>
        <w:pStyle w:val="LabStepLevel2NoBullet"/>
      </w:pPr>
      <w:r>
        <w:rPr>
          <w:b/>
        </w:rPr>
        <w:t>Namespace:</w:t>
      </w:r>
      <w:r>
        <w:t xml:space="preserve"> </w:t>
      </w:r>
      <w:proofErr w:type="spellStart"/>
      <w:r>
        <w:t>AdventureWorks</w:t>
      </w:r>
      <w:proofErr w:type="spellEnd"/>
    </w:p>
    <w:p w:rsidR="003F3E5F" w:rsidRDefault="003F3E5F" w:rsidP="003F3E5F">
      <w:pPr>
        <w:pStyle w:val="LabStepLevel2NoBullet"/>
      </w:pPr>
      <w:r>
        <w:rPr>
          <w:b/>
        </w:rPr>
        <w:t>Office Item Type:</w:t>
      </w:r>
      <w:r>
        <w:t xml:space="preserve"> Contact</w:t>
      </w:r>
    </w:p>
    <w:p w:rsidR="003F3E5F" w:rsidRDefault="003F3E5F" w:rsidP="003F3E5F">
      <w:pPr>
        <w:pStyle w:val="LabStepScreenshot"/>
      </w:pPr>
      <w:r w:rsidRPr="000B203B">
        <w:rPr>
          <w:rStyle w:val="LabStepScreenshotFrame"/>
        </w:rPr>
        <w:drawing>
          <wp:inline distT="0" distB="0" distL="0" distR="0" wp14:anchorId="1F53EDFE" wp14:editId="71DDDF85">
            <wp:extent cx="3147231" cy="1709322"/>
            <wp:effectExtent l="19050" t="0" r="0" b="0"/>
            <wp:docPr id="1" name="Picture 1" descr="H:\Exercise Stuff\New 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xercise Stuff\New Entity.jpg"/>
                    <pic:cNvPicPr>
                      <a:picLocks noChangeAspect="1" noChangeArrowheads="1"/>
                    </pic:cNvPicPr>
                  </pic:nvPicPr>
                  <pic:blipFill>
                    <a:blip r:embed="rId14" cstate="print"/>
                    <a:srcRect/>
                    <a:stretch>
                      <a:fillRect/>
                    </a:stretch>
                  </pic:blipFill>
                  <pic:spPr bwMode="auto">
                    <a:xfrm>
                      <a:off x="0" y="0"/>
                      <a:ext cx="3146660" cy="1709012"/>
                    </a:xfrm>
                    <a:prstGeom prst="rect">
                      <a:avLst/>
                    </a:prstGeom>
                    <a:noFill/>
                    <a:ln w="9525">
                      <a:noFill/>
                      <a:miter lim="800000"/>
                      <a:headEnd/>
                      <a:tailEnd/>
                    </a:ln>
                  </pic:spPr>
                </pic:pic>
              </a:graphicData>
            </a:graphic>
          </wp:inline>
        </w:drawing>
      </w:r>
    </w:p>
    <w:p w:rsidR="003F3E5F" w:rsidRDefault="003F3E5F" w:rsidP="003F3E5F">
      <w:pPr>
        <w:pStyle w:val="LabStepNumbered"/>
        <w:numPr>
          <w:ilvl w:val="0"/>
          <w:numId w:val="4"/>
        </w:numPr>
      </w:pPr>
      <w:r>
        <w:t xml:space="preserve">On the ribbon, click the </w:t>
      </w:r>
      <w:r w:rsidRPr="000B203B">
        <w:rPr>
          <w:b/>
        </w:rPr>
        <w:t>Operations Design View</w:t>
      </w:r>
      <w:r>
        <w:t xml:space="preserve"> button in the </w:t>
      </w:r>
      <w:r w:rsidRPr="000B203B">
        <w:rPr>
          <w:b/>
        </w:rPr>
        <w:t>Views</w:t>
      </w:r>
      <w:r>
        <w:t xml:space="preserve"> group.</w:t>
      </w:r>
    </w:p>
    <w:p w:rsidR="003F3E5F" w:rsidRDefault="003F3E5F" w:rsidP="003F3E5F">
      <w:pPr>
        <w:pStyle w:val="LabStepNumbered"/>
        <w:numPr>
          <w:ilvl w:val="0"/>
          <w:numId w:val="4"/>
        </w:numPr>
      </w:pPr>
      <w:r>
        <w:t xml:space="preserve">On the </w:t>
      </w:r>
      <w:r w:rsidRPr="000B203B">
        <w:rPr>
          <w:b/>
        </w:rPr>
        <w:t>Contact</w:t>
      </w:r>
      <w:r>
        <w:t xml:space="preserve"> tab, click the </w:t>
      </w:r>
      <w:r w:rsidRPr="000B203B">
        <w:rPr>
          <w:b/>
        </w:rPr>
        <w:t>Add Connection</w:t>
      </w:r>
      <w:r>
        <w:t xml:space="preserve"> button.</w:t>
      </w:r>
    </w:p>
    <w:p w:rsidR="003F3E5F" w:rsidRDefault="003F3E5F" w:rsidP="003F3E5F">
      <w:pPr>
        <w:pStyle w:val="LabStepNumbered"/>
        <w:numPr>
          <w:ilvl w:val="0"/>
          <w:numId w:val="4"/>
        </w:numPr>
      </w:pPr>
      <w:r>
        <w:t xml:space="preserve">In the </w:t>
      </w:r>
      <w:r w:rsidRPr="000B203B">
        <w:rPr>
          <w:b/>
        </w:rPr>
        <w:t>Select Your Data Source Type</w:t>
      </w:r>
      <w:r>
        <w:t xml:space="preserve"> dialog, select </w:t>
      </w:r>
      <w:r w:rsidRPr="000B203B">
        <w:rPr>
          <w:b/>
        </w:rPr>
        <w:t>SQL Server</w:t>
      </w:r>
      <w:r>
        <w:t xml:space="preserve"> and click the </w:t>
      </w:r>
      <w:r w:rsidRPr="000B203B">
        <w:rPr>
          <w:b/>
        </w:rPr>
        <w:t>OK</w:t>
      </w:r>
      <w:r>
        <w:t xml:space="preserve"> button.</w:t>
      </w:r>
    </w:p>
    <w:p w:rsidR="003F3E5F" w:rsidRDefault="003F3E5F" w:rsidP="003F3E5F">
      <w:pPr>
        <w:pStyle w:val="LabStepNumbered"/>
        <w:numPr>
          <w:ilvl w:val="0"/>
          <w:numId w:val="4"/>
        </w:numPr>
      </w:pPr>
      <w:r>
        <w:t xml:space="preserve">In the </w:t>
      </w:r>
      <w:r w:rsidRPr="000B203B">
        <w:rPr>
          <w:b/>
        </w:rPr>
        <w:t>SQL Server Connection</w:t>
      </w:r>
      <w:r>
        <w:t xml:space="preserve"> dialog, use the following and click </w:t>
      </w:r>
      <w:r w:rsidRPr="000B203B">
        <w:rPr>
          <w:b/>
        </w:rPr>
        <w:t>OK</w:t>
      </w:r>
      <w:r>
        <w:t>:</w:t>
      </w:r>
    </w:p>
    <w:p w:rsidR="003F3E5F" w:rsidRDefault="003F3E5F" w:rsidP="003F3E5F">
      <w:pPr>
        <w:pStyle w:val="LabStepLevel2NoBullet"/>
      </w:pPr>
      <w:r w:rsidRPr="000B203B">
        <w:rPr>
          <w:b/>
        </w:rPr>
        <w:t>SQL Server</w:t>
      </w:r>
      <w:r>
        <w:t xml:space="preserve">: </w:t>
      </w:r>
      <w:proofErr w:type="spellStart"/>
      <w:r>
        <w:t>WingtipServer</w:t>
      </w:r>
      <w:proofErr w:type="spellEnd"/>
    </w:p>
    <w:p w:rsidR="003F3E5F" w:rsidRDefault="003F3E5F" w:rsidP="003F3E5F">
      <w:pPr>
        <w:pStyle w:val="LabStepLevel2NoBullet"/>
      </w:pPr>
      <w:r w:rsidRPr="006E5385">
        <w:rPr>
          <w:b/>
        </w:rPr>
        <w:t>Database Name:</w:t>
      </w:r>
      <w:r>
        <w:t xml:space="preserve"> </w:t>
      </w:r>
      <w:proofErr w:type="spellStart"/>
      <w:r>
        <w:t>AdventureWorks</w:t>
      </w:r>
      <w:proofErr w:type="spellEnd"/>
    </w:p>
    <w:p w:rsidR="003F3E5F" w:rsidRDefault="003F3E5F" w:rsidP="003F3E5F">
      <w:pPr>
        <w:pStyle w:val="LabStepLevel2NoBullet"/>
      </w:pPr>
      <w:r w:rsidRPr="006E5385">
        <w:rPr>
          <w:b/>
        </w:rPr>
        <w:t>Name (optional):</w:t>
      </w:r>
      <w:r>
        <w:t xml:space="preserve"> </w:t>
      </w:r>
      <w:proofErr w:type="spellStart"/>
      <w:r>
        <w:t>AWConnection</w:t>
      </w:r>
      <w:proofErr w:type="spellEnd"/>
    </w:p>
    <w:p w:rsidR="003F3E5F" w:rsidRDefault="003F3E5F" w:rsidP="003F3E5F">
      <w:pPr>
        <w:pStyle w:val="LabStepLevel2NoBullet"/>
      </w:pPr>
      <w:r>
        <w:t xml:space="preserve">Choose </w:t>
      </w:r>
      <w:r w:rsidRPr="00416C77">
        <w:rPr>
          <w:b/>
        </w:rPr>
        <w:t>Connect with User’s Identity</w:t>
      </w:r>
    </w:p>
    <w:p w:rsidR="003F3E5F" w:rsidRDefault="003F3E5F" w:rsidP="003F3E5F">
      <w:pPr>
        <w:pStyle w:val="LabStepNumbered"/>
        <w:numPr>
          <w:ilvl w:val="0"/>
          <w:numId w:val="4"/>
        </w:numPr>
      </w:pPr>
      <w:r>
        <w:t xml:space="preserve">Expand the </w:t>
      </w:r>
      <w:proofErr w:type="spellStart"/>
      <w:r w:rsidRPr="000B203B">
        <w:rPr>
          <w:b/>
        </w:rPr>
        <w:t>AWConnection</w:t>
      </w:r>
      <w:proofErr w:type="spellEnd"/>
      <w:r>
        <w:t xml:space="preserve"> node and the </w:t>
      </w:r>
      <w:r w:rsidRPr="000B203B">
        <w:rPr>
          <w:b/>
        </w:rPr>
        <w:t>Tables</w:t>
      </w:r>
      <w:r>
        <w:t xml:space="preserve"> folder and select the </w:t>
      </w:r>
      <w:r w:rsidRPr="000B203B">
        <w:rPr>
          <w:b/>
        </w:rPr>
        <w:t>Contact</w:t>
      </w:r>
      <w:r>
        <w:t xml:space="preserve"> table.</w:t>
      </w:r>
    </w:p>
    <w:p w:rsidR="003F3E5F" w:rsidRDefault="003F3E5F" w:rsidP="003F3E5F">
      <w:pPr>
        <w:pStyle w:val="LabStepNumbered"/>
        <w:numPr>
          <w:ilvl w:val="0"/>
          <w:numId w:val="4"/>
        </w:numPr>
      </w:pPr>
      <w:r>
        <w:t xml:space="preserve">Right-click the </w:t>
      </w:r>
      <w:r w:rsidRPr="000B203B">
        <w:rPr>
          <w:b/>
        </w:rPr>
        <w:t>Contact</w:t>
      </w:r>
      <w:r>
        <w:t xml:space="preserve"> table, and select </w:t>
      </w:r>
      <w:r w:rsidRPr="000B203B">
        <w:rPr>
          <w:b/>
        </w:rPr>
        <w:t>Create All Operations</w:t>
      </w:r>
      <w:r>
        <w:t xml:space="preserve"> from the context menu.</w:t>
      </w:r>
    </w:p>
    <w:p w:rsidR="003F3E5F" w:rsidRDefault="003F3E5F" w:rsidP="003F3E5F">
      <w:pPr>
        <w:pStyle w:val="LabStepScreenshot"/>
      </w:pPr>
      <w:r w:rsidRPr="000B203B">
        <w:rPr>
          <w:rStyle w:val="LabStepScreenshotFrame"/>
        </w:rPr>
        <w:lastRenderedPageBreak/>
        <w:drawing>
          <wp:inline distT="0" distB="0" distL="0" distR="0" wp14:anchorId="67D4DEA2" wp14:editId="6C6DEDA7">
            <wp:extent cx="3053301" cy="3053301"/>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048" cy="3055048"/>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p>
    <w:p w:rsidR="003F3E5F" w:rsidRDefault="003F3E5F" w:rsidP="003F3E5F">
      <w:pPr>
        <w:pStyle w:val="LabStepNumbered"/>
        <w:numPr>
          <w:ilvl w:val="0"/>
          <w:numId w:val="4"/>
        </w:numPr>
      </w:pPr>
      <w:r>
        <w:t xml:space="preserve">After clicking </w:t>
      </w:r>
      <w:r w:rsidRPr="000B203B">
        <w:rPr>
          <w:b/>
        </w:rPr>
        <w:t>Create All Operations</w:t>
      </w:r>
      <w:r>
        <w:t xml:space="preserve">, SharePoint Designer will launch a wizard which leads you through three pages. </w:t>
      </w:r>
    </w:p>
    <w:p w:rsidR="003F3E5F" w:rsidRDefault="003F3E5F" w:rsidP="003F3E5F">
      <w:pPr>
        <w:pStyle w:val="LabStepNumbered"/>
        <w:numPr>
          <w:ilvl w:val="0"/>
          <w:numId w:val="4"/>
        </w:numPr>
      </w:pPr>
      <w:r>
        <w:t xml:space="preserve">The first page is the </w:t>
      </w:r>
      <w:r w:rsidRPr="000B203B">
        <w:rPr>
          <w:b/>
        </w:rPr>
        <w:t>Operations Properties</w:t>
      </w:r>
      <w:r>
        <w:t xml:space="preserve"> dialog. There should be no errors or warning on this page. Click the </w:t>
      </w:r>
      <w:r w:rsidRPr="000B203B">
        <w:rPr>
          <w:b/>
        </w:rPr>
        <w:t>Next</w:t>
      </w:r>
      <w:r>
        <w:t xml:space="preserve"> button.</w:t>
      </w:r>
    </w:p>
    <w:p w:rsidR="003F3E5F" w:rsidRDefault="003F3E5F" w:rsidP="003F3E5F">
      <w:pPr>
        <w:pStyle w:val="LabStepNumbered"/>
        <w:numPr>
          <w:ilvl w:val="0"/>
          <w:numId w:val="4"/>
        </w:numPr>
      </w:pPr>
      <w:r>
        <w:t xml:space="preserve">The second page is the </w:t>
      </w:r>
      <w:r w:rsidRPr="000B203B">
        <w:rPr>
          <w:b/>
        </w:rPr>
        <w:t>Parameters Configuration</w:t>
      </w:r>
      <w:r>
        <w:t xml:space="preserve"> dialog. There should be several warnings and an error. Move through the following steps to correct the error and two of the warnings.</w:t>
      </w:r>
    </w:p>
    <w:p w:rsidR="003F3E5F" w:rsidRDefault="003F3E5F" w:rsidP="003F3E5F">
      <w:pPr>
        <w:pStyle w:val="LabStepLevel2Numbered"/>
      </w:pPr>
      <w:r>
        <w:t xml:space="preserve">In the list of </w:t>
      </w:r>
      <w:r w:rsidRPr="000B203B">
        <w:rPr>
          <w:b/>
        </w:rPr>
        <w:t>Data Source Elements</w:t>
      </w:r>
      <w:r w:rsidRPr="005D0C1E">
        <w:t>,</w:t>
      </w:r>
      <w:r w:rsidRPr="000B203B">
        <w:rPr>
          <w:b/>
        </w:rPr>
        <w:t xml:space="preserve"> </w:t>
      </w:r>
      <w:r>
        <w:t xml:space="preserve">select the </w:t>
      </w:r>
      <w:proofErr w:type="spellStart"/>
      <w:r w:rsidRPr="000B203B">
        <w:rPr>
          <w:b/>
        </w:rPr>
        <w:t>LastName</w:t>
      </w:r>
      <w:proofErr w:type="spellEnd"/>
      <w:r>
        <w:t xml:space="preserve"> field.</w:t>
      </w:r>
    </w:p>
    <w:p w:rsidR="003F3E5F" w:rsidRDefault="003F3E5F" w:rsidP="003F3E5F">
      <w:pPr>
        <w:pStyle w:val="LabStepLevel2Numbered"/>
      </w:pPr>
      <w:r>
        <w:t xml:space="preserve">In the </w:t>
      </w:r>
      <w:r w:rsidRPr="000B203B">
        <w:rPr>
          <w:b/>
        </w:rPr>
        <w:t>Office Property</w:t>
      </w:r>
      <w:r>
        <w:t xml:space="preserve"> drop-down list, select </w:t>
      </w:r>
      <w:r w:rsidRPr="000B203B">
        <w:rPr>
          <w:b/>
        </w:rPr>
        <w:t>Last Name (</w:t>
      </w:r>
      <w:proofErr w:type="spellStart"/>
      <w:r w:rsidRPr="000B203B">
        <w:rPr>
          <w:b/>
        </w:rPr>
        <w:t>LastName</w:t>
      </w:r>
      <w:proofErr w:type="spellEnd"/>
      <w:r w:rsidRPr="000B203B">
        <w:rPr>
          <w:b/>
        </w:rPr>
        <w:t>)</w:t>
      </w:r>
      <w:r>
        <w:t>.</w:t>
      </w:r>
    </w:p>
    <w:p w:rsidR="003F3E5F" w:rsidRDefault="003F3E5F" w:rsidP="003F3E5F">
      <w:pPr>
        <w:pStyle w:val="LabStepLevel2Numbered"/>
      </w:pPr>
      <w:r w:rsidRPr="000B203B">
        <w:rPr>
          <w:b/>
        </w:rPr>
        <w:t>Check</w:t>
      </w:r>
      <w:r>
        <w:t xml:space="preserve"> the </w:t>
      </w:r>
      <w:r w:rsidRPr="000B203B">
        <w:rPr>
          <w:b/>
        </w:rPr>
        <w:t>Show In Picker</w:t>
      </w:r>
      <w:r>
        <w:t xml:space="preserve"> checkbox.</w:t>
      </w:r>
    </w:p>
    <w:p w:rsidR="005844B5" w:rsidRPr="005844B5" w:rsidRDefault="005844B5" w:rsidP="005844B5">
      <w:pPr>
        <w:pStyle w:val="LabStepLevel2Numbered"/>
      </w:pPr>
      <w:r w:rsidRPr="005844B5">
        <w:t xml:space="preserve">Repeat the above process to associate the </w:t>
      </w:r>
      <w:r w:rsidRPr="005844B5">
        <w:rPr>
          <w:b/>
        </w:rPr>
        <w:t>First Name</w:t>
      </w:r>
      <w:r w:rsidRPr="005844B5">
        <w:t xml:space="preserve">, </w:t>
      </w:r>
      <w:r w:rsidRPr="005844B5">
        <w:rPr>
          <w:b/>
        </w:rPr>
        <w:t>Email</w:t>
      </w:r>
      <w:r w:rsidRPr="005844B5">
        <w:t xml:space="preserve"> and </w:t>
      </w:r>
      <w:r w:rsidRPr="005844B5">
        <w:rPr>
          <w:b/>
        </w:rPr>
        <w:t>Phone</w:t>
      </w:r>
      <w:r w:rsidRPr="005844B5">
        <w:t xml:space="preserve"> to their Office properties (ig</w:t>
      </w:r>
      <w:r>
        <w:t>nore the show in picker option).</w:t>
      </w:r>
    </w:p>
    <w:p w:rsidR="003F3E5F" w:rsidRDefault="003F3E5F" w:rsidP="003F3E5F">
      <w:pPr>
        <w:pStyle w:val="LabStepScreenshotLevel2"/>
      </w:pPr>
      <w:r>
        <w:t xml:space="preserve"> </w:t>
      </w:r>
      <w:r>
        <w:drawing>
          <wp:inline distT="0" distB="0" distL="0" distR="0" wp14:anchorId="504302B9" wp14:editId="35CC51FE">
            <wp:extent cx="3740818" cy="2806811"/>
            <wp:effectExtent l="0" t="0" r="0" b="0"/>
            <wp:docPr id="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41511" cy="2807331"/>
                    </a:xfrm>
                    <a:prstGeom prst="rect">
                      <a:avLst/>
                    </a:prstGeom>
                  </pic:spPr>
                </pic:pic>
              </a:graphicData>
            </a:graphic>
          </wp:inline>
        </w:drawing>
      </w:r>
    </w:p>
    <w:p w:rsidR="003F3E5F" w:rsidRDefault="003F3E5F" w:rsidP="003F3E5F">
      <w:pPr>
        <w:pStyle w:val="LabStepLevel2Numbered"/>
      </w:pPr>
      <w:r w:rsidRPr="001E2FBF">
        <w:t>While there are still two warnings about the</w:t>
      </w:r>
      <w:r w:rsidRPr="000B203B">
        <w:rPr>
          <w:b/>
        </w:rPr>
        <w:t xml:space="preserve"> </w:t>
      </w:r>
      <w:proofErr w:type="spellStart"/>
      <w:r w:rsidRPr="000B203B">
        <w:rPr>
          <w:b/>
        </w:rPr>
        <w:t>rowguid</w:t>
      </w:r>
      <w:proofErr w:type="spellEnd"/>
      <w:r w:rsidRPr="001E2FBF">
        <w:t xml:space="preserve"> field, you can ignore them.</w:t>
      </w:r>
      <w:r>
        <w:t xml:space="preserve"> </w:t>
      </w:r>
    </w:p>
    <w:p w:rsidR="003F3E5F" w:rsidRPr="00940B28" w:rsidRDefault="003F3E5F" w:rsidP="003F3E5F">
      <w:pPr>
        <w:pStyle w:val="LabStepLevel2Numbered"/>
      </w:pPr>
      <w:r w:rsidRPr="00940B28">
        <w:t xml:space="preserve">Click the </w:t>
      </w:r>
      <w:r w:rsidRPr="00940B28">
        <w:rPr>
          <w:b/>
        </w:rPr>
        <w:t>Next</w:t>
      </w:r>
      <w:r w:rsidRPr="00940B28">
        <w:t xml:space="preserve"> button.</w:t>
      </w:r>
    </w:p>
    <w:p w:rsidR="003F3E5F" w:rsidRDefault="003F3E5F" w:rsidP="003F3E5F">
      <w:pPr>
        <w:pStyle w:val="LabStepNumbered"/>
        <w:numPr>
          <w:ilvl w:val="0"/>
          <w:numId w:val="4"/>
        </w:numPr>
      </w:pPr>
      <w:r>
        <w:t xml:space="preserve">In the </w:t>
      </w:r>
      <w:r w:rsidRPr="000B203B">
        <w:rPr>
          <w:b/>
        </w:rPr>
        <w:t>Filter Parameters Configuration</w:t>
      </w:r>
      <w:r>
        <w:t>, do the following:</w:t>
      </w:r>
    </w:p>
    <w:p w:rsidR="003F3E5F" w:rsidRDefault="003F3E5F" w:rsidP="003F3E5F">
      <w:pPr>
        <w:pStyle w:val="LabStepLevel2Numbered"/>
        <w:numPr>
          <w:ilvl w:val="0"/>
          <w:numId w:val="35"/>
        </w:numPr>
      </w:pPr>
      <w:r>
        <w:t xml:space="preserve">Click the </w:t>
      </w:r>
      <w:r w:rsidRPr="000B203B">
        <w:rPr>
          <w:b/>
        </w:rPr>
        <w:t xml:space="preserve">Add </w:t>
      </w:r>
      <w:r>
        <w:rPr>
          <w:b/>
        </w:rPr>
        <w:t xml:space="preserve">Filter </w:t>
      </w:r>
      <w:r w:rsidRPr="000B203B">
        <w:rPr>
          <w:b/>
        </w:rPr>
        <w:t>Parameter</w:t>
      </w:r>
      <w:r>
        <w:t xml:space="preserve"> button to add a new </w:t>
      </w:r>
      <w:r w:rsidRPr="000B203B">
        <w:rPr>
          <w:b/>
        </w:rPr>
        <w:t>Query Parameter</w:t>
      </w:r>
      <w:r>
        <w:t>.</w:t>
      </w:r>
    </w:p>
    <w:p w:rsidR="003F3E5F" w:rsidRDefault="003F3E5F" w:rsidP="003F3E5F">
      <w:pPr>
        <w:pStyle w:val="LabStepLevel2Numbered"/>
        <w:numPr>
          <w:ilvl w:val="0"/>
          <w:numId w:val="35"/>
        </w:numPr>
      </w:pPr>
      <w:r>
        <w:t xml:space="preserve">Click the </w:t>
      </w:r>
      <w:r w:rsidRPr="000B203B">
        <w:rPr>
          <w:b/>
        </w:rPr>
        <w:t>Click to Add</w:t>
      </w:r>
      <w:r>
        <w:t xml:space="preserve"> link to add a new filter.</w:t>
      </w:r>
    </w:p>
    <w:p w:rsidR="003F3E5F" w:rsidRDefault="003F3E5F" w:rsidP="003F3E5F">
      <w:pPr>
        <w:pStyle w:val="LabStepScreenshotLevel2"/>
      </w:pPr>
      <w:r>
        <w:lastRenderedPageBreak/>
        <w:drawing>
          <wp:inline distT="0" distB="0" distL="0" distR="0" wp14:anchorId="7A724E7E" wp14:editId="0E3A3415">
            <wp:extent cx="4193053" cy="3152775"/>
            <wp:effectExtent l="0" t="0" r="0" b="0"/>
            <wp:docPr id="9" name="Picture 9" descr="C:\Users\andrew\Documents\My CPT\Courses\GSA2010\_Manual Edits\12-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Documents\My CPT\Courses\GSA2010\_Manual Edits\12-01-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816" cy="3157108"/>
                    </a:xfrm>
                    <a:prstGeom prst="rect">
                      <a:avLst/>
                    </a:prstGeom>
                    <a:noFill/>
                    <a:ln>
                      <a:noFill/>
                    </a:ln>
                  </pic:spPr>
                </pic:pic>
              </a:graphicData>
            </a:graphic>
          </wp:inline>
        </w:drawing>
      </w:r>
    </w:p>
    <w:p w:rsidR="003F3E5F" w:rsidRDefault="003F3E5F" w:rsidP="003F3E5F">
      <w:pPr>
        <w:pStyle w:val="LabStepLevel2Numbered"/>
      </w:pPr>
      <w:r>
        <w:t xml:space="preserve">Add a new </w:t>
      </w:r>
      <w:r w:rsidRPr="000B203B">
        <w:rPr>
          <w:b/>
        </w:rPr>
        <w:t>Limit</w:t>
      </w:r>
      <w:r>
        <w:t xml:space="preserve"> filter and click the </w:t>
      </w:r>
      <w:r w:rsidRPr="000B203B">
        <w:rPr>
          <w:b/>
        </w:rPr>
        <w:t>OK</w:t>
      </w:r>
      <w:r>
        <w:t xml:space="preserve"> button. A limit filter is required to ensure that the records returned do not exceed the 2000 item throttling limit imposed by BCS.</w:t>
      </w:r>
    </w:p>
    <w:p w:rsidR="003F3E5F" w:rsidRDefault="003F3E5F" w:rsidP="003F3E5F">
      <w:pPr>
        <w:pStyle w:val="LabStepScreenshotLevel2"/>
      </w:pPr>
      <w:r>
        <w:drawing>
          <wp:inline distT="0" distB="0" distL="0" distR="0" wp14:anchorId="69ECCA4A" wp14:editId="3C196FB8">
            <wp:extent cx="3041806" cy="2333625"/>
            <wp:effectExtent l="38100" t="38100" r="25244" b="285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1806" cy="2333625"/>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p>
    <w:p w:rsidR="003F3E5F" w:rsidRDefault="003F3E5F" w:rsidP="003F3E5F">
      <w:pPr>
        <w:pStyle w:val="LabStepLevel2Numbered"/>
      </w:pPr>
      <w:r>
        <w:t xml:space="preserve">Click on </w:t>
      </w:r>
      <w:r w:rsidRPr="000B203B">
        <w:rPr>
          <w:b/>
        </w:rPr>
        <w:t>Default Value</w:t>
      </w:r>
      <w:r>
        <w:t xml:space="preserve"> field on the </w:t>
      </w:r>
      <w:r w:rsidRPr="00687E34">
        <w:rPr>
          <w:rFonts w:cs="Arial"/>
          <w:b/>
        </w:rPr>
        <w:t>Filter Configuration</w:t>
      </w:r>
      <w:r>
        <w:t xml:space="preserve"> screen and type in </w:t>
      </w:r>
      <w:r w:rsidRPr="000B203B">
        <w:rPr>
          <w:b/>
        </w:rPr>
        <w:t>100</w:t>
      </w:r>
      <w:r>
        <w:t>.</w:t>
      </w:r>
    </w:p>
    <w:p w:rsidR="003F3E5F" w:rsidRDefault="003F3E5F" w:rsidP="003F3E5F">
      <w:pPr>
        <w:pStyle w:val="LabStepScreenshotLevel2"/>
      </w:pPr>
      <w:r>
        <w:lastRenderedPageBreak/>
        <w:drawing>
          <wp:inline distT="0" distB="0" distL="0" distR="0" wp14:anchorId="36DFC2D5" wp14:editId="414228D1">
            <wp:extent cx="4619625" cy="3469740"/>
            <wp:effectExtent l="0" t="0" r="0" b="0"/>
            <wp:docPr id="12" name="Picture 12" descr="C:\Users\andrew\Documents\My CPT\Courses\GSA2010\_Manual Edits\12-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w\Documents\My CPT\Courses\GSA2010\_Manual Edits\12-01-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3469740"/>
                    </a:xfrm>
                    <a:prstGeom prst="rect">
                      <a:avLst/>
                    </a:prstGeom>
                    <a:noFill/>
                    <a:ln>
                      <a:noFill/>
                    </a:ln>
                  </pic:spPr>
                </pic:pic>
              </a:graphicData>
            </a:graphic>
          </wp:inline>
        </w:drawing>
      </w:r>
    </w:p>
    <w:p w:rsidR="003F3E5F" w:rsidRDefault="003F3E5F" w:rsidP="003F3E5F">
      <w:pPr>
        <w:pStyle w:val="LabStepLevel2Numbered"/>
      </w:pPr>
      <w:r>
        <w:t xml:space="preserve">Click the </w:t>
      </w:r>
      <w:r w:rsidRPr="00DE5CB2">
        <w:rPr>
          <w:b/>
        </w:rPr>
        <w:t>Finish</w:t>
      </w:r>
      <w:r>
        <w:t xml:space="preserve"> button to complete the wizard.</w:t>
      </w:r>
    </w:p>
    <w:p w:rsidR="003F3E5F" w:rsidRDefault="003F3E5F" w:rsidP="003F3E5F">
      <w:pPr>
        <w:pStyle w:val="LabStepNumbered"/>
        <w:numPr>
          <w:ilvl w:val="0"/>
          <w:numId w:val="4"/>
        </w:numPr>
      </w:pPr>
      <w:r>
        <w:t xml:space="preserve">Now you must save the </w:t>
      </w:r>
      <w:r w:rsidRPr="000B203B">
        <w:rPr>
          <w:b/>
        </w:rPr>
        <w:t>Contact</w:t>
      </w:r>
      <w:r>
        <w:t xml:space="preserve"> external content type. You can accomplish this by clicking the </w:t>
      </w:r>
      <w:r w:rsidRPr="000B203B">
        <w:rPr>
          <w:b/>
        </w:rPr>
        <w:t>Save</w:t>
      </w:r>
      <w:r>
        <w:t xml:space="preserve"> button at the top of the SharePoint Designer ribbon in the Quick Access Toolbar (disk icon) when the tab for the </w:t>
      </w:r>
      <w:r w:rsidRPr="000B203B">
        <w:rPr>
          <w:b/>
        </w:rPr>
        <w:t>Contact</w:t>
      </w:r>
      <w:r>
        <w:t xml:space="preserve"> external tab has focus.</w:t>
      </w:r>
    </w:p>
    <w:p w:rsidR="003F3E5F" w:rsidRDefault="003F3E5F" w:rsidP="003F3E5F">
      <w:pPr>
        <w:pStyle w:val="LabStepNumbered"/>
        <w:numPr>
          <w:ilvl w:val="0"/>
          <w:numId w:val="4"/>
        </w:numPr>
      </w:pPr>
      <w:r>
        <w:t xml:space="preserve">Now it is time to create a new external list to surface the data retrieved by the Contact external content type in the current SharePoint site. On the ribbon, click the </w:t>
      </w:r>
      <w:r w:rsidRPr="000B203B">
        <w:rPr>
          <w:b/>
        </w:rPr>
        <w:t xml:space="preserve">Create List and Forms </w:t>
      </w:r>
      <w:r>
        <w:t>button.</w:t>
      </w:r>
    </w:p>
    <w:p w:rsidR="003F3E5F" w:rsidRDefault="003F3E5F" w:rsidP="003F3E5F">
      <w:pPr>
        <w:pStyle w:val="LabStepNumbered"/>
        <w:numPr>
          <w:ilvl w:val="0"/>
          <w:numId w:val="4"/>
        </w:numPr>
      </w:pPr>
      <w:r>
        <w:t xml:space="preserve">Enter </w:t>
      </w:r>
      <w:proofErr w:type="spellStart"/>
      <w:r w:rsidRPr="000B203B">
        <w:rPr>
          <w:b/>
        </w:rPr>
        <w:t>AWContacts</w:t>
      </w:r>
      <w:proofErr w:type="spellEnd"/>
      <w:r>
        <w:t xml:space="preserve"> in the </w:t>
      </w:r>
      <w:r w:rsidRPr="000B203B">
        <w:rPr>
          <w:b/>
        </w:rPr>
        <w:t>List Name</w:t>
      </w:r>
      <w:r>
        <w:t xml:space="preserve"> field, uncheck the </w:t>
      </w:r>
      <w:r w:rsidRPr="000B203B">
        <w:rPr>
          <w:b/>
        </w:rPr>
        <w:t>Create InfoPath Form</w:t>
      </w:r>
      <w:r>
        <w:t xml:space="preserve"> and click the </w:t>
      </w:r>
      <w:r w:rsidRPr="000B203B">
        <w:rPr>
          <w:b/>
        </w:rPr>
        <w:t>OK</w:t>
      </w:r>
      <w:r>
        <w:t xml:space="preserve"> button.</w:t>
      </w:r>
    </w:p>
    <w:p w:rsidR="003F3E5F" w:rsidRDefault="003F3E5F" w:rsidP="003F3E5F">
      <w:pPr>
        <w:pStyle w:val="LabStepScreenshot"/>
      </w:pPr>
      <w:r w:rsidRPr="000B203B">
        <w:rPr>
          <w:rStyle w:val="LabStepScreenshotFrame"/>
          <w:bdr w:val="none" w:sz="0" w:space="0" w:color="auto"/>
        </w:rPr>
        <w:drawing>
          <wp:inline distT="0" distB="0" distL="0" distR="0" wp14:anchorId="22249FB0" wp14:editId="720EDA88">
            <wp:extent cx="3103371" cy="1877434"/>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6136" cy="1879106"/>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p>
    <w:p w:rsidR="003F3E5F" w:rsidRDefault="003F3E5F" w:rsidP="003F3E5F">
      <w:pPr>
        <w:pStyle w:val="LabStepNumbered"/>
        <w:numPr>
          <w:ilvl w:val="0"/>
          <w:numId w:val="4"/>
        </w:numPr>
      </w:pPr>
      <w:r>
        <w:t xml:space="preserve">Verify that the external list has been created by examining the </w:t>
      </w:r>
      <w:r w:rsidRPr="000B203B">
        <w:rPr>
          <w:b/>
        </w:rPr>
        <w:t>List and Libraries</w:t>
      </w:r>
      <w:r>
        <w:t xml:space="preserve"> collection.</w:t>
      </w:r>
    </w:p>
    <w:p w:rsidR="003F3E5F" w:rsidRDefault="003F3E5F" w:rsidP="003F3E5F">
      <w:pPr>
        <w:pStyle w:val="LabStepScreenshot"/>
      </w:pPr>
      <w:r w:rsidRPr="00940B28">
        <w:rPr>
          <w:rStyle w:val="LabStepScreenshotFrame"/>
        </w:rPr>
        <w:lastRenderedPageBreak/>
        <w:drawing>
          <wp:inline distT="0" distB="0" distL="0" distR="0" wp14:anchorId="3EE28B11" wp14:editId="13FDE82A">
            <wp:extent cx="4791075" cy="30512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5902" cy="3054313"/>
                    </a:xfrm>
                    <a:prstGeom prst="rect">
                      <a:avLst/>
                    </a:prstGeom>
                  </pic:spPr>
                </pic:pic>
              </a:graphicData>
            </a:graphic>
          </wp:inline>
        </w:drawing>
      </w:r>
    </w:p>
    <w:p w:rsidR="003F3E5F" w:rsidRDefault="003F3E5F" w:rsidP="003F3E5F">
      <w:pPr>
        <w:pStyle w:val="LabStepNumbered"/>
        <w:numPr>
          <w:ilvl w:val="0"/>
          <w:numId w:val="4"/>
        </w:numPr>
      </w:pPr>
      <w:r>
        <w:t xml:space="preserve">Once you have successfully created the </w:t>
      </w:r>
      <w:proofErr w:type="spellStart"/>
      <w:r w:rsidRPr="000B203B">
        <w:rPr>
          <w:b/>
        </w:rPr>
        <w:t>AWContacts</w:t>
      </w:r>
      <w:proofErr w:type="spellEnd"/>
      <w:r w:rsidRPr="00DE5CB2">
        <w:rPr>
          <w:b/>
        </w:rPr>
        <w:t xml:space="preserve"> </w:t>
      </w:r>
      <w:r>
        <w:t>external list, close SharePoint Designer.</w:t>
      </w:r>
    </w:p>
    <w:p w:rsidR="003F3E5F" w:rsidRDefault="003F3E5F" w:rsidP="003F3E5F">
      <w:pPr>
        <w:pStyle w:val="LabExerciseCallout"/>
      </w:pPr>
      <w:r w:rsidRPr="000B203B">
        <w:rPr>
          <w:b/>
        </w:rPr>
        <w:t xml:space="preserve">Note: </w:t>
      </w:r>
      <w:r>
        <w:t>Once the External Content Types and Related Items are created, you will have a new entity-backed list available in SharePoint. In this part of the exercise, you’ll work with the new list inside the browser.</w:t>
      </w:r>
    </w:p>
    <w:p w:rsidR="003F3E5F" w:rsidRPr="006E5385" w:rsidRDefault="003F3E5F" w:rsidP="003F3E5F">
      <w:pPr>
        <w:pStyle w:val="LabStepNumbered"/>
        <w:numPr>
          <w:ilvl w:val="0"/>
          <w:numId w:val="4"/>
        </w:numPr>
      </w:pPr>
      <w:r>
        <w:t xml:space="preserve">Make sure you are in </w:t>
      </w:r>
      <w:r w:rsidRPr="000B203B">
        <w:rPr>
          <w:b/>
        </w:rPr>
        <w:t>Internet Explorer</w:t>
      </w:r>
      <w:r>
        <w:t xml:space="preserve"> inside the site </w:t>
      </w:r>
      <w:r w:rsidRPr="00DE5CB2">
        <w:rPr>
          <w:b/>
        </w:rPr>
        <w:t>http://intranet.wingtip.com/sites/BCS</w:t>
      </w:r>
      <w:r w:rsidRPr="006E5385">
        <w:rPr>
          <w:b/>
          <w:iCs/>
        </w:rPr>
        <w:t>.</w:t>
      </w:r>
    </w:p>
    <w:p w:rsidR="003F3E5F" w:rsidRDefault="003F3E5F" w:rsidP="003F3E5F">
      <w:pPr>
        <w:pStyle w:val="LabStepNumbered"/>
        <w:numPr>
          <w:ilvl w:val="0"/>
          <w:numId w:val="4"/>
        </w:numPr>
      </w:pPr>
      <w:r>
        <w:t>Before accessing the data defined in the external content type you just created, you first need to grant permissions to a user who can use the external content type. This is to ensure only select users can access external data.</w:t>
      </w:r>
    </w:p>
    <w:p w:rsidR="003F3E5F" w:rsidRDefault="003F3E5F" w:rsidP="003F3E5F">
      <w:pPr>
        <w:pStyle w:val="LabStepLevel2Numbered"/>
        <w:numPr>
          <w:ilvl w:val="0"/>
          <w:numId w:val="35"/>
        </w:numPr>
      </w:pPr>
      <w:r>
        <w:t xml:space="preserve">Open </w:t>
      </w:r>
      <w:r w:rsidRPr="002870F7">
        <w:rPr>
          <w:b/>
        </w:rPr>
        <w:t>SharePoint 2010 Central Administration</w:t>
      </w:r>
      <w:r>
        <w:t>.</w:t>
      </w:r>
    </w:p>
    <w:p w:rsidR="003F3E5F" w:rsidRDefault="003F3E5F" w:rsidP="003F3E5F">
      <w:pPr>
        <w:pStyle w:val="LabStepLevel2Numbered"/>
        <w:numPr>
          <w:ilvl w:val="0"/>
          <w:numId w:val="35"/>
        </w:numPr>
      </w:pPr>
      <w:r>
        <w:t xml:space="preserve">Select </w:t>
      </w:r>
      <w:r w:rsidRPr="002870F7">
        <w:rPr>
          <w:b/>
        </w:rPr>
        <w:t>Application Management » Manage Service Applications</w:t>
      </w:r>
      <w:r>
        <w:t>.</w:t>
      </w:r>
    </w:p>
    <w:p w:rsidR="003F3E5F" w:rsidRDefault="003F3E5F" w:rsidP="003F3E5F">
      <w:pPr>
        <w:pStyle w:val="LabStepLevel2Numbered"/>
        <w:numPr>
          <w:ilvl w:val="0"/>
          <w:numId w:val="35"/>
        </w:numPr>
      </w:pPr>
      <w:r>
        <w:t xml:space="preserve">Select the </w:t>
      </w:r>
      <w:r w:rsidRPr="002870F7">
        <w:rPr>
          <w:b/>
        </w:rPr>
        <w:t>Business Data Connectivity Service</w:t>
      </w:r>
      <w:r>
        <w:t xml:space="preserve"> and click the </w:t>
      </w:r>
      <w:r w:rsidRPr="002870F7">
        <w:rPr>
          <w:b/>
        </w:rPr>
        <w:t>Manage</w:t>
      </w:r>
      <w:r>
        <w:t xml:space="preserve"> button in the ribbon.</w:t>
      </w:r>
    </w:p>
    <w:p w:rsidR="003F3E5F" w:rsidRDefault="003F3E5F" w:rsidP="003F3E5F">
      <w:pPr>
        <w:pStyle w:val="LabStepLevel2Numbered"/>
        <w:numPr>
          <w:ilvl w:val="0"/>
          <w:numId w:val="35"/>
        </w:numPr>
      </w:pPr>
      <w:r>
        <w:t xml:space="preserve">Select the </w:t>
      </w:r>
      <w:r w:rsidRPr="00415F17">
        <w:rPr>
          <w:b/>
        </w:rPr>
        <w:t>Contact</w:t>
      </w:r>
      <w:r>
        <w:t xml:space="preserve"> external content type and from his ECB menu (the drop down menu when you select an item in a list), select </w:t>
      </w:r>
      <w:r w:rsidRPr="00415F17">
        <w:rPr>
          <w:b/>
        </w:rPr>
        <w:t>Set Permissions</w:t>
      </w:r>
      <w:r>
        <w:t>.</w:t>
      </w:r>
    </w:p>
    <w:p w:rsidR="003F3E5F" w:rsidRDefault="003F3E5F" w:rsidP="003F3E5F">
      <w:pPr>
        <w:pStyle w:val="LabStepLevel2Numbered"/>
        <w:numPr>
          <w:ilvl w:val="0"/>
          <w:numId w:val="35"/>
        </w:numPr>
      </w:pPr>
      <w:r>
        <w:t xml:space="preserve">In the top-most box enter </w:t>
      </w:r>
      <w:r w:rsidRPr="005414B2">
        <w:rPr>
          <w:b/>
        </w:rPr>
        <w:t>Administrator</w:t>
      </w:r>
      <w:r>
        <w:t xml:space="preserve"> and click the person check icon just below the box to validate the user:</w:t>
      </w:r>
    </w:p>
    <w:p w:rsidR="003F3E5F" w:rsidRDefault="003F3E5F" w:rsidP="003F3E5F">
      <w:pPr>
        <w:pStyle w:val="LabStepScreenshotLevel2"/>
      </w:pPr>
      <w:r>
        <w:drawing>
          <wp:inline distT="0" distB="0" distL="0" distR="0" wp14:anchorId="0EC056B2" wp14:editId="03CAB06D">
            <wp:extent cx="4114800" cy="29994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14800" cy="2999496"/>
                    </a:xfrm>
                    <a:prstGeom prst="rect">
                      <a:avLst/>
                    </a:prstGeom>
                  </pic:spPr>
                </pic:pic>
              </a:graphicData>
            </a:graphic>
          </wp:inline>
        </w:drawing>
      </w:r>
    </w:p>
    <w:p w:rsidR="003F3E5F" w:rsidRDefault="003F3E5F" w:rsidP="003F3E5F">
      <w:pPr>
        <w:pStyle w:val="LabStepLevel2Numbered"/>
        <w:numPr>
          <w:ilvl w:val="0"/>
          <w:numId w:val="35"/>
        </w:numPr>
      </w:pPr>
      <w:r>
        <w:t xml:space="preserve">Once validated, click the </w:t>
      </w:r>
      <w:r w:rsidRPr="005414B2">
        <w:rPr>
          <w:b/>
        </w:rPr>
        <w:t>Add</w:t>
      </w:r>
      <w:r>
        <w:t xml:space="preserve"> button.</w:t>
      </w:r>
    </w:p>
    <w:p w:rsidR="003F3E5F" w:rsidRDefault="003F3E5F" w:rsidP="003F3E5F">
      <w:pPr>
        <w:pStyle w:val="LabStepLevel2Numbered"/>
        <w:numPr>
          <w:ilvl w:val="0"/>
          <w:numId w:val="35"/>
        </w:numPr>
      </w:pPr>
      <w:r>
        <w:t xml:space="preserve">With the username selected, grant this user all the available permissions listed by checking each box and clicking </w:t>
      </w:r>
      <w:r w:rsidRPr="005414B2">
        <w:rPr>
          <w:b/>
        </w:rPr>
        <w:t>OK</w:t>
      </w:r>
      <w:r>
        <w:t>.</w:t>
      </w:r>
    </w:p>
    <w:p w:rsidR="003F3E5F" w:rsidRDefault="003F3E5F" w:rsidP="003F3E5F">
      <w:pPr>
        <w:pStyle w:val="LabStepScreenshotLevel2"/>
      </w:pPr>
      <w:r w:rsidRPr="005414B2">
        <w:rPr>
          <w:rStyle w:val="LabStepScreenshotFrame"/>
        </w:rPr>
        <w:lastRenderedPageBreak/>
        <w:drawing>
          <wp:inline distT="0" distB="0" distL="0" distR="0" wp14:anchorId="11DEFD33" wp14:editId="32A43876">
            <wp:extent cx="4114800" cy="29994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4800" cy="2999496"/>
                    </a:xfrm>
                    <a:prstGeom prst="rect">
                      <a:avLst/>
                    </a:prstGeom>
                  </pic:spPr>
                </pic:pic>
              </a:graphicData>
            </a:graphic>
          </wp:inline>
        </w:drawing>
      </w:r>
    </w:p>
    <w:p w:rsidR="003F3E5F" w:rsidRDefault="003F3E5F" w:rsidP="003F3E5F">
      <w:pPr>
        <w:pStyle w:val="LabStepLevel2Numbered"/>
        <w:numPr>
          <w:ilvl w:val="0"/>
          <w:numId w:val="35"/>
        </w:numPr>
      </w:pPr>
      <w:r>
        <w:t xml:space="preserve">To have this change take effect immediately, recycle IIS by going to a command prompt and typing </w:t>
      </w:r>
      <w:r w:rsidRPr="005414B2">
        <w:rPr>
          <w:b/>
        </w:rPr>
        <w:t>IISRESET.EXE</w:t>
      </w:r>
      <w:r>
        <w:t>.</w:t>
      </w:r>
    </w:p>
    <w:p w:rsidR="003F3E5F" w:rsidRDefault="003F3E5F" w:rsidP="003F3E5F">
      <w:pPr>
        <w:pStyle w:val="LabStepNumbered"/>
        <w:numPr>
          <w:ilvl w:val="0"/>
          <w:numId w:val="4"/>
        </w:numPr>
      </w:pPr>
      <w:r>
        <w:t xml:space="preserve">Locate the </w:t>
      </w:r>
      <w:proofErr w:type="spellStart"/>
      <w:r w:rsidRPr="000B203B">
        <w:rPr>
          <w:b/>
        </w:rPr>
        <w:t>AWContacts</w:t>
      </w:r>
      <w:proofErr w:type="spellEnd"/>
      <w:r>
        <w:t xml:space="preserve"> list and navigate to it in the browser. You should now see information from the </w:t>
      </w:r>
      <w:r w:rsidRPr="000B203B">
        <w:rPr>
          <w:b/>
        </w:rPr>
        <w:t>Contacts</w:t>
      </w:r>
      <w:r>
        <w:t xml:space="preserve"> table in the </w:t>
      </w:r>
      <w:proofErr w:type="spellStart"/>
      <w:r w:rsidRPr="000B203B">
        <w:rPr>
          <w:b/>
        </w:rPr>
        <w:t>AdventureWorks</w:t>
      </w:r>
      <w:proofErr w:type="spellEnd"/>
      <w:r>
        <w:t xml:space="preserve"> database.</w:t>
      </w:r>
    </w:p>
    <w:p w:rsidR="003F3E5F" w:rsidRDefault="003F3E5F" w:rsidP="003F3E5F">
      <w:pPr>
        <w:pStyle w:val="LabStepScreenshot"/>
      </w:pPr>
      <w:r>
        <w:rPr>
          <w:noProof/>
        </w:rPr>
        <w:drawing>
          <wp:inline distT="0" distB="0" distL="0" distR="0" wp14:anchorId="6116E3C7" wp14:editId="462D2C20">
            <wp:extent cx="4743450" cy="3665956"/>
            <wp:effectExtent l="0" t="0" r="0" b="0"/>
            <wp:docPr id="25" name="Picture 25" descr="C:\Users\andrew\Documents\My CPT\Courses\GSA2010\_Manual Edits\12-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w\Documents\My CPT\Courses\GSA2010\_Manual Edits\12-01-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5968" cy="3667902"/>
                    </a:xfrm>
                    <a:prstGeom prst="rect">
                      <a:avLst/>
                    </a:prstGeom>
                    <a:noFill/>
                    <a:ln>
                      <a:noFill/>
                    </a:ln>
                  </pic:spPr>
                </pic:pic>
              </a:graphicData>
            </a:graphic>
          </wp:inline>
        </w:drawing>
      </w:r>
    </w:p>
    <w:p w:rsidR="003F3E5F" w:rsidRDefault="003F3E5F" w:rsidP="003F3E5F">
      <w:pPr>
        <w:pStyle w:val="LabStepNumbered"/>
        <w:numPr>
          <w:ilvl w:val="0"/>
          <w:numId w:val="4"/>
        </w:numPr>
      </w:pPr>
      <w:r>
        <w:t xml:space="preserve">Now go into edit mode for the first item in the list for the contact named </w:t>
      </w:r>
      <w:r w:rsidRPr="00763DCC">
        <w:rPr>
          <w:b/>
        </w:rPr>
        <w:t xml:space="preserve">Gustavo </w:t>
      </w:r>
      <w:proofErr w:type="spellStart"/>
      <w:r w:rsidRPr="00763DCC">
        <w:rPr>
          <w:b/>
        </w:rPr>
        <w:t>Achong</w:t>
      </w:r>
      <w:proofErr w:type="spellEnd"/>
      <w:r>
        <w:t xml:space="preserve">. Accomplish this by choosing the </w:t>
      </w:r>
      <w:r w:rsidRPr="00763DCC">
        <w:rPr>
          <w:b/>
        </w:rPr>
        <w:t>Edit Item</w:t>
      </w:r>
      <w:r>
        <w:t xml:space="preserve"> command available from the ECB menu in the </w:t>
      </w:r>
      <w:proofErr w:type="spellStart"/>
      <w:r w:rsidRPr="00763DCC">
        <w:rPr>
          <w:b/>
        </w:rPr>
        <w:t>ContactID</w:t>
      </w:r>
      <w:proofErr w:type="spellEnd"/>
      <w:r>
        <w:t xml:space="preserve"> column. </w:t>
      </w:r>
    </w:p>
    <w:p w:rsidR="003F3E5F" w:rsidRDefault="003F3E5F" w:rsidP="003F3E5F">
      <w:pPr>
        <w:pStyle w:val="LabStepScreenshot"/>
      </w:pPr>
      <w:r w:rsidRPr="00763DCC">
        <w:rPr>
          <w:rStyle w:val="LabStepScreenshotFrame"/>
        </w:rPr>
        <w:lastRenderedPageBreak/>
        <w:drawing>
          <wp:inline distT="0" distB="0" distL="0" distR="0" wp14:anchorId="4E029181" wp14:editId="5394DF73">
            <wp:extent cx="2965837" cy="1139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6053" cy="1139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F3E5F" w:rsidRDefault="003F3E5F" w:rsidP="003F3E5F">
      <w:pPr>
        <w:pStyle w:val="LabStepNumbered"/>
        <w:numPr>
          <w:ilvl w:val="0"/>
          <w:numId w:val="4"/>
        </w:numPr>
      </w:pPr>
      <w:r>
        <w:t xml:space="preserve">When the edit form appears, change the contact’s first name from </w:t>
      </w:r>
      <w:r w:rsidRPr="00763DCC">
        <w:rPr>
          <w:b/>
        </w:rPr>
        <w:t>Gustavo</w:t>
      </w:r>
      <w:r>
        <w:t xml:space="preserve"> to </w:t>
      </w:r>
      <w:proofErr w:type="spellStart"/>
      <w:r w:rsidRPr="00763DCC">
        <w:rPr>
          <w:b/>
        </w:rPr>
        <w:t>Gustamonte</w:t>
      </w:r>
      <w:proofErr w:type="spellEnd"/>
      <w:r>
        <w:t xml:space="preserve">. Click the </w:t>
      </w:r>
      <w:r w:rsidRPr="00711714">
        <w:rPr>
          <w:b/>
        </w:rPr>
        <w:t>Save</w:t>
      </w:r>
      <w:r>
        <w:t xml:space="preserve"> button to save your changes back to the </w:t>
      </w:r>
      <w:proofErr w:type="spellStart"/>
      <w:r w:rsidRPr="00763DCC">
        <w:rPr>
          <w:b/>
        </w:rPr>
        <w:t>AdventureWorks</w:t>
      </w:r>
      <w:proofErr w:type="spellEnd"/>
      <w:r>
        <w:t xml:space="preserve"> database.</w:t>
      </w:r>
    </w:p>
    <w:p w:rsidR="003F3E5F" w:rsidRDefault="003F3E5F" w:rsidP="003F3E5F">
      <w:pPr>
        <w:pStyle w:val="LabStepScreenshot"/>
      </w:pPr>
      <w:r>
        <w:object w:dxaOrig="5403"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5pt;height:162.5pt" o:ole="">
            <v:imagedata r:id="rId26" o:title=""/>
          </v:shape>
          <o:OLEObject Type="Embed" ProgID="Photoshop.Image.11" ShapeID="_x0000_i1025" DrawAspect="Content" ObjectID="_1395799774" r:id="rId27">
            <o:FieldCodes>\s</o:FieldCodes>
          </o:OLEObject>
        </w:object>
      </w:r>
    </w:p>
    <w:p w:rsidR="003F3E5F" w:rsidRDefault="003F3E5F" w:rsidP="003F3E5F">
      <w:pPr>
        <w:pStyle w:val="LabStepNumbered"/>
        <w:numPr>
          <w:ilvl w:val="0"/>
          <w:numId w:val="4"/>
        </w:numPr>
      </w:pPr>
      <w:r>
        <w:t>Verify that the external list has been updated with your changes as shown below. The main point of the last few steps is that from the user’s perspective updating items in an external list is just like updating items in a native SharePoint list.</w:t>
      </w:r>
    </w:p>
    <w:p w:rsidR="003F3E5F" w:rsidRDefault="003F3E5F" w:rsidP="003F3E5F">
      <w:pPr>
        <w:pStyle w:val="LabStepScreenshot"/>
      </w:pPr>
      <w:r w:rsidRPr="007457E3">
        <w:rPr>
          <w:rStyle w:val="LabStepScreenshotFrame"/>
        </w:rPr>
        <w:drawing>
          <wp:inline distT="0" distB="0" distL="0" distR="0" wp14:anchorId="114D1399" wp14:editId="54F59FBC">
            <wp:extent cx="3427012" cy="51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6924" cy="516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F3E5F" w:rsidRDefault="003F3E5F" w:rsidP="003F3E5F">
      <w:pPr>
        <w:pStyle w:val="LabExerciseText"/>
      </w:pPr>
      <w:r>
        <w:t>In this exercise you created an external content type and an external list surfacing data within a database as a SharePoint list.</w:t>
      </w:r>
    </w:p>
    <w:p w:rsidR="00A841E4" w:rsidRDefault="00A841E4" w:rsidP="000043A3">
      <w:pPr>
        <w:pStyle w:val="Heading3"/>
      </w:pPr>
      <w:r>
        <w:t>Exercise 2</w:t>
      </w:r>
      <w:r w:rsidRPr="00FC79BD">
        <w:t xml:space="preserve">: </w:t>
      </w:r>
      <w:r w:rsidR="00B500BC">
        <w:t xml:space="preserve">Importing </w:t>
      </w:r>
      <w:r w:rsidR="005B54E5">
        <w:t xml:space="preserve">External Content Types in </w:t>
      </w:r>
      <w:r w:rsidR="00B500BC">
        <w:t>BCS</w:t>
      </w:r>
    </w:p>
    <w:p w:rsidR="00A841E4" w:rsidRDefault="005B54E5" w:rsidP="00E60002">
      <w:pPr>
        <w:pStyle w:val="LabExerciseText"/>
      </w:pPr>
      <w:r>
        <w:t>SharePoint Designer</w:t>
      </w:r>
      <w:r w:rsidR="00B500BC">
        <w:t xml:space="preserve"> 2010</w:t>
      </w:r>
      <w:r>
        <w:t xml:space="preserve"> is the preferred method for creating External Content Types, but it is not the only method. Instead of creating ECTs in SPD, you may choose to upload an Application Definition file directly into the Business Data Connectivity (BDC) service.</w:t>
      </w:r>
    </w:p>
    <w:p w:rsidR="005B54E5" w:rsidRDefault="005B54E5" w:rsidP="005B54E5">
      <w:pPr>
        <w:pStyle w:val="LabStepNumbered"/>
        <w:numPr>
          <w:ilvl w:val="0"/>
          <w:numId w:val="36"/>
        </w:numPr>
      </w:pPr>
      <w:r>
        <w:t xml:space="preserve">Open </w:t>
      </w:r>
      <w:r w:rsidRPr="00E60002">
        <w:rPr>
          <w:b/>
        </w:rPr>
        <w:t>SharePoint 2010 Central Administration</w:t>
      </w:r>
      <w:r>
        <w:t xml:space="preserve"> in the browser.</w:t>
      </w:r>
    </w:p>
    <w:p w:rsidR="005B54E5" w:rsidRDefault="005B54E5" w:rsidP="005B54E5">
      <w:pPr>
        <w:pStyle w:val="LabStepNumbered"/>
      </w:pPr>
      <w:r>
        <w:t xml:space="preserve">On the home page, select </w:t>
      </w:r>
      <w:r w:rsidRPr="00E60002">
        <w:rPr>
          <w:b/>
        </w:rPr>
        <w:t>Manage Service Applications</w:t>
      </w:r>
      <w:r>
        <w:t>.</w:t>
      </w:r>
    </w:p>
    <w:p w:rsidR="005B54E5" w:rsidRDefault="005B54E5" w:rsidP="005B54E5">
      <w:pPr>
        <w:pStyle w:val="LabStepNumbered"/>
      </w:pPr>
      <w:r>
        <w:t xml:space="preserve">On the </w:t>
      </w:r>
      <w:r w:rsidRPr="00E60002">
        <w:rPr>
          <w:b/>
        </w:rPr>
        <w:t>Manage Service Applications</w:t>
      </w:r>
      <w:r>
        <w:t xml:space="preserve"> page, click </w:t>
      </w:r>
      <w:r w:rsidRPr="00E60002">
        <w:rPr>
          <w:b/>
        </w:rPr>
        <w:t>Business Data Connectivity</w:t>
      </w:r>
      <w:r w:rsidR="003F3E5F">
        <w:rPr>
          <w:b/>
        </w:rPr>
        <w:t xml:space="preserve"> Service</w:t>
      </w:r>
      <w:r>
        <w:t>.</w:t>
      </w:r>
    </w:p>
    <w:p w:rsidR="005B54E5" w:rsidRDefault="005B54E5" w:rsidP="005B54E5">
      <w:pPr>
        <w:pStyle w:val="LabStepNumbered"/>
      </w:pPr>
      <w:r>
        <w:t xml:space="preserve">On the </w:t>
      </w:r>
      <w:r w:rsidRPr="00E60002">
        <w:rPr>
          <w:b/>
        </w:rPr>
        <w:t xml:space="preserve">View External Content Types </w:t>
      </w:r>
      <w:r>
        <w:t xml:space="preserve">page, you should see the </w:t>
      </w:r>
      <w:r w:rsidRPr="00B500BC">
        <w:rPr>
          <w:b/>
        </w:rPr>
        <w:t>Contact</w:t>
      </w:r>
      <w:r>
        <w:t xml:space="preserve"> </w:t>
      </w:r>
      <w:r w:rsidR="00B500BC">
        <w:t xml:space="preserve">External Content Type </w:t>
      </w:r>
      <w:r>
        <w:t>you created in a previous exercise using the SharePoint Designer 2010.</w:t>
      </w:r>
    </w:p>
    <w:p w:rsidR="005B54E5" w:rsidRDefault="005B54E5" w:rsidP="005B54E5">
      <w:pPr>
        <w:pStyle w:val="LabStepNumbered"/>
      </w:pPr>
      <w:r>
        <w:t xml:space="preserve">Add a new external content type by importing an ECT definition. </w:t>
      </w:r>
    </w:p>
    <w:p w:rsidR="005B54E5" w:rsidRDefault="00B500BC" w:rsidP="00B500BC">
      <w:pPr>
        <w:pStyle w:val="LabStepLevel2Numbered"/>
        <w:numPr>
          <w:ilvl w:val="0"/>
          <w:numId w:val="42"/>
        </w:numPr>
      </w:pPr>
      <w:r>
        <w:t xml:space="preserve">Using the </w:t>
      </w:r>
      <w:r w:rsidR="005B54E5">
        <w:t xml:space="preserve">ribbon, </w:t>
      </w:r>
      <w:r>
        <w:t xml:space="preserve">select </w:t>
      </w:r>
      <w:r w:rsidR="005B54E5" w:rsidRPr="00B500BC">
        <w:rPr>
          <w:b/>
        </w:rPr>
        <w:t xml:space="preserve">Edit </w:t>
      </w:r>
      <w:r w:rsidRPr="00B500BC">
        <w:rPr>
          <w:b/>
        </w:rPr>
        <w:t>» Import</w:t>
      </w:r>
      <w:r>
        <w:t>.</w:t>
      </w:r>
    </w:p>
    <w:p w:rsidR="005B54E5" w:rsidRDefault="005B54E5" w:rsidP="005B54E5">
      <w:pPr>
        <w:pStyle w:val="LabStepLevel2Numbered"/>
      </w:pPr>
      <w:r>
        <w:t xml:space="preserve">On the </w:t>
      </w:r>
      <w:r w:rsidRPr="00E60002">
        <w:rPr>
          <w:b/>
        </w:rPr>
        <w:t xml:space="preserve">Import </w:t>
      </w:r>
      <w:r w:rsidR="004401D8" w:rsidRPr="00E60002">
        <w:rPr>
          <w:b/>
        </w:rPr>
        <w:t>BDC</w:t>
      </w:r>
      <w:r w:rsidRPr="00E60002">
        <w:rPr>
          <w:b/>
        </w:rPr>
        <w:t xml:space="preserve"> Model</w:t>
      </w:r>
      <w:r>
        <w:t xml:space="preserve"> page, click the </w:t>
      </w:r>
      <w:r w:rsidRPr="00E60002">
        <w:rPr>
          <w:b/>
        </w:rPr>
        <w:t>Browse</w:t>
      </w:r>
      <w:r>
        <w:t xml:space="preserve"> button.</w:t>
      </w:r>
    </w:p>
    <w:p w:rsidR="005B54E5" w:rsidRDefault="005B54E5" w:rsidP="005B54E5">
      <w:pPr>
        <w:pStyle w:val="LabStepLevel2Numbered"/>
      </w:pPr>
      <w:r>
        <w:t xml:space="preserve">Locate </w:t>
      </w:r>
      <w:r w:rsidR="004401D8">
        <w:t xml:space="preserve">and open </w:t>
      </w:r>
      <w:r>
        <w:t xml:space="preserve">the file </w:t>
      </w:r>
      <w:r w:rsidR="00B500BC" w:rsidRPr="00B500BC">
        <w:rPr>
          <w:rStyle w:val="InlindeCode"/>
        </w:rPr>
        <w:t>[[LAB FILES]]\</w:t>
      </w:r>
      <w:r w:rsidR="003F3E5F">
        <w:rPr>
          <w:rStyle w:val="InlindeCode"/>
        </w:rPr>
        <w:t>StarterFiles\</w:t>
      </w:r>
      <w:r w:rsidRPr="00B500BC">
        <w:rPr>
          <w:rStyle w:val="InlindeCode"/>
        </w:rPr>
        <w:t>Metro_Products.xml</w:t>
      </w:r>
      <w:r w:rsidRPr="00E60002">
        <w:rPr>
          <w:b/>
        </w:rPr>
        <w:t xml:space="preserve"> </w:t>
      </w:r>
      <w:r w:rsidRPr="006E5385">
        <w:t>file</w:t>
      </w:r>
      <w:r>
        <w:t>.</w:t>
      </w:r>
    </w:p>
    <w:p w:rsidR="005B54E5" w:rsidRDefault="005B54E5" w:rsidP="005B54E5">
      <w:pPr>
        <w:pStyle w:val="LabStepLevel2Numbered"/>
      </w:pPr>
      <w:r>
        <w:t xml:space="preserve">Click the </w:t>
      </w:r>
      <w:r w:rsidRPr="00E60002">
        <w:rPr>
          <w:b/>
        </w:rPr>
        <w:t>Import</w:t>
      </w:r>
      <w:r>
        <w:t xml:space="preserve"> button </w:t>
      </w:r>
      <w:r w:rsidR="004401D8">
        <w:t xml:space="preserve">back in the </w:t>
      </w:r>
      <w:r w:rsidR="004401D8" w:rsidRPr="00E60002">
        <w:rPr>
          <w:b/>
        </w:rPr>
        <w:t>Import BDC Model</w:t>
      </w:r>
      <w:r w:rsidR="004401D8">
        <w:t xml:space="preserve"> page </w:t>
      </w:r>
      <w:r>
        <w:t xml:space="preserve">to upload the </w:t>
      </w:r>
      <w:r w:rsidR="004401D8">
        <w:t xml:space="preserve">ECT </w:t>
      </w:r>
      <w:r>
        <w:t>definition file.</w:t>
      </w:r>
    </w:p>
    <w:p w:rsidR="005B54E5" w:rsidRDefault="005B54E5" w:rsidP="005B54E5">
      <w:pPr>
        <w:pStyle w:val="LabStepNumbered"/>
      </w:pPr>
      <w:r>
        <w:t xml:space="preserve">After importing the model, you </w:t>
      </w:r>
      <w:r w:rsidR="004401D8">
        <w:t xml:space="preserve">might see some warnings. Disregard them and click on the </w:t>
      </w:r>
      <w:r w:rsidR="004401D8" w:rsidRPr="00B500BC">
        <w:rPr>
          <w:b/>
        </w:rPr>
        <w:t>OK</w:t>
      </w:r>
      <w:r w:rsidR="004401D8">
        <w:t xml:space="preserve"> button. You </w:t>
      </w:r>
      <w:r>
        <w:t xml:space="preserve">should see the newly defined model: </w:t>
      </w:r>
      <w:r w:rsidRPr="00E60002">
        <w:rPr>
          <w:b/>
        </w:rPr>
        <w:t>Metro_Products</w:t>
      </w:r>
      <w:r>
        <w:t>.</w:t>
      </w:r>
    </w:p>
    <w:p w:rsidR="003F3E5F" w:rsidRDefault="003F3E5F" w:rsidP="003F3E5F">
      <w:pPr>
        <w:pStyle w:val="LabStepNumbered"/>
        <w:numPr>
          <w:ilvl w:val="0"/>
          <w:numId w:val="4"/>
        </w:numPr>
      </w:pPr>
      <w:r>
        <w:t>Before accessing the data defined in the external content type you just created, you first need to grant permissions to a user who can use the external content type. This is to ensure only select users can access external data.</w:t>
      </w:r>
    </w:p>
    <w:p w:rsidR="003F3E5F" w:rsidRDefault="003F3E5F" w:rsidP="003F3E5F">
      <w:pPr>
        <w:pStyle w:val="LabStepLevel2Numbered"/>
        <w:numPr>
          <w:ilvl w:val="0"/>
          <w:numId w:val="43"/>
        </w:numPr>
      </w:pPr>
      <w:r>
        <w:t xml:space="preserve">Select the </w:t>
      </w:r>
      <w:r w:rsidRPr="003F3E5F">
        <w:rPr>
          <w:b/>
        </w:rPr>
        <w:t>Metro_Products</w:t>
      </w:r>
      <w:r>
        <w:t xml:space="preserve"> external content type and from his ECB menu (the drop down menu when you select an item in a list), select </w:t>
      </w:r>
      <w:r w:rsidRPr="003F3E5F">
        <w:rPr>
          <w:b/>
        </w:rPr>
        <w:t>Set Permissions</w:t>
      </w:r>
      <w:r>
        <w:t>.</w:t>
      </w:r>
    </w:p>
    <w:p w:rsidR="003F3E5F" w:rsidRDefault="003F3E5F" w:rsidP="003F3E5F">
      <w:pPr>
        <w:pStyle w:val="LabStepLevel2Numbered"/>
        <w:numPr>
          <w:ilvl w:val="0"/>
          <w:numId w:val="35"/>
        </w:numPr>
      </w:pPr>
      <w:r>
        <w:t xml:space="preserve">In the top-most box enter </w:t>
      </w:r>
      <w:r w:rsidRPr="005414B2">
        <w:rPr>
          <w:b/>
        </w:rPr>
        <w:t>Administrator</w:t>
      </w:r>
      <w:r>
        <w:t xml:space="preserve"> and click the person check icon just below the box to validate the user:</w:t>
      </w:r>
    </w:p>
    <w:p w:rsidR="003F3E5F" w:rsidRDefault="003F3E5F" w:rsidP="003F3E5F">
      <w:pPr>
        <w:pStyle w:val="LabStepScreenshotLevel2"/>
      </w:pPr>
      <w:r>
        <w:lastRenderedPageBreak/>
        <w:drawing>
          <wp:inline distT="0" distB="0" distL="0" distR="0" wp14:anchorId="6DFDD040" wp14:editId="3D2B291A">
            <wp:extent cx="4114800" cy="29994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14800" cy="2999496"/>
                    </a:xfrm>
                    <a:prstGeom prst="rect">
                      <a:avLst/>
                    </a:prstGeom>
                  </pic:spPr>
                </pic:pic>
              </a:graphicData>
            </a:graphic>
          </wp:inline>
        </w:drawing>
      </w:r>
    </w:p>
    <w:p w:rsidR="003F3E5F" w:rsidRDefault="003F3E5F" w:rsidP="003F3E5F">
      <w:pPr>
        <w:pStyle w:val="LabStepLevel2Numbered"/>
        <w:numPr>
          <w:ilvl w:val="0"/>
          <w:numId w:val="35"/>
        </w:numPr>
      </w:pPr>
      <w:r>
        <w:t xml:space="preserve">Once validated, click the </w:t>
      </w:r>
      <w:r w:rsidRPr="005414B2">
        <w:rPr>
          <w:b/>
        </w:rPr>
        <w:t>Add</w:t>
      </w:r>
      <w:r>
        <w:t xml:space="preserve"> button.</w:t>
      </w:r>
    </w:p>
    <w:p w:rsidR="003F3E5F" w:rsidRDefault="003F3E5F" w:rsidP="003F3E5F">
      <w:pPr>
        <w:pStyle w:val="LabStepLevel2Numbered"/>
        <w:numPr>
          <w:ilvl w:val="0"/>
          <w:numId w:val="35"/>
        </w:numPr>
      </w:pPr>
      <w:r>
        <w:t xml:space="preserve">With the username selected, grant this user all the available permissions listed by checking each box and clicking </w:t>
      </w:r>
      <w:r w:rsidRPr="005414B2">
        <w:rPr>
          <w:b/>
        </w:rPr>
        <w:t>OK</w:t>
      </w:r>
      <w:r>
        <w:t>.</w:t>
      </w:r>
    </w:p>
    <w:p w:rsidR="003F3E5F" w:rsidRDefault="003F3E5F" w:rsidP="003F3E5F">
      <w:pPr>
        <w:pStyle w:val="LabStepScreenshotLevel2"/>
      </w:pPr>
      <w:r w:rsidRPr="005414B2">
        <w:rPr>
          <w:rStyle w:val="LabStepScreenshotFrame"/>
        </w:rPr>
        <w:drawing>
          <wp:inline distT="0" distB="0" distL="0" distR="0" wp14:anchorId="3BD49C0B" wp14:editId="6673246A">
            <wp:extent cx="4114800" cy="29994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4800" cy="2999496"/>
                    </a:xfrm>
                    <a:prstGeom prst="rect">
                      <a:avLst/>
                    </a:prstGeom>
                  </pic:spPr>
                </pic:pic>
              </a:graphicData>
            </a:graphic>
          </wp:inline>
        </w:drawing>
      </w:r>
    </w:p>
    <w:p w:rsidR="003F3E5F" w:rsidRDefault="003F3E5F" w:rsidP="003F3E5F">
      <w:pPr>
        <w:pStyle w:val="LabStepLevel2Numbered"/>
        <w:numPr>
          <w:ilvl w:val="0"/>
          <w:numId w:val="35"/>
        </w:numPr>
      </w:pPr>
      <w:r>
        <w:t xml:space="preserve">To have this change take effect immediately, recycle IIS by going to a command prompt and typing </w:t>
      </w:r>
      <w:r w:rsidRPr="005414B2">
        <w:rPr>
          <w:b/>
        </w:rPr>
        <w:t>IISRESET.EXE</w:t>
      </w:r>
      <w:r>
        <w:t>.</w:t>
      </w:r>
    </w:p>
    <w:p w:rsidR="005B54E5" w:rsidRDefault="004401D8" w:rsidP="005B54E5">
      <w:pPr>
        <w:pStyle w:val="LabStepNumbered"/>
      </w:pPr>
      <w:r>
        <w:t>Hover over</w:t>
      </w:r>
      <w:r w:rsidR="005B54E5">
        <w:t xml:space="preserve"> the </w:t>
      </w:r>
      <w:r w:rsidR="005B54E5" w:rsidRPr="00E60002">
        <w:rPr>
          <w:b/>
        </w:rPr>
        <w:t>Metro_Products</w:t>
      </w:r>
      <w:r w:rsidR="005B54E5">
        <w:t xml:space="preserve"> model</w:t>
      </w:r>
      <w:r>
        <w:t>, click the downward arrow to bring up the drop-down menu</w:t>
      </w:r>
      <w:r w:rsidR="005B54E5">
        <w:t xml:space="preserve"> and pick the </w:t>
      </w:r>
      <w:r w:rsidR="005B54E5" w:rsidRPr="00E60002">
        <w:rPr>
          <w:b/>
        </w:rPr>
        <w:t>View External Content Types</w:t>
      </w:r>
      <w:r w:rsidR="005B54E5">
        <w:t xml:space="preserve"> option.</w:t>
      </w:r>
    </w:p>
    <w:p w:rsidR="005B54E5" w:rsidRDefault="004401D8" w:rsidP="005B54E5">
      <w:pPr>
        <w:pStyle w:val="LabStepScreenshot"/>
      </w:pPr>
      <w:r w:rsidRPr="004401D8">
        <w:rPr>
          <w:rStyle w:val="LabStepScreenshotFrame"/>
        </w:rPr>
        <w:lastRenderedPageBreak/>
        <w:drawing>
          <wp:inline distT="0" distB="0" distL="0" distR="0" wp14:anchorId="6A48EF37" wp14:editId="0B0E02BA">
            <wp:extent cx="3499664" cy="2006600"/>
            <wp:effectExtent l="19050" t="0" r="5536"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499892" cy="2006731"/>
                    </a:xfrm>
                    <a:prstGeom prst="rect">
                      <a:avLst/>
                    </a:prstGeom>
                    <a:noFill/>
                    <a:ln w="9525">
                      <a:noFill/>
                      <a:miter lim="800000"/>
                      <a:headEnd/>
                      <a:tailEnd/>
                    </a:ln>
                  </pic:spPr>
                </pic:pic>
              </a:graphicData>
            </a:graphic>
          </wp:inline>
        </w:drawing>
      </w:r>
    </w:p>
    <w:p w:rsidR="005B54E5" w:rsidRDefault="005B54E5" w:rsidP="005B54E5">
      <w:pPr>
        <w:pStyle w:val="LabStepNumbered"/>
      </w:pPr>
      <w:r>
        <w:t xml:space="preserve">Notice how the View External Content Types page now shows the entity defined in the model that was imported: </w:t>
      </w:r>
      <w:r w:rsidRPr="00E60002">
        <w:rPr>
          <w:b/>
        </w:rPr>
        <w:t>Product</w:t>
      </w:r>
      <w:r>
        <w:t>.</w:t>
      </w:r>
    </w:p>
    <w:p w:rsidR="005B54E5" w:rsidRDefault="005B54E5" w:rsidP="005B54E5">
      <w:pPr>
        <w:pStyle w:val="LabStepScreenshot"/>
      </w:pPr>
      <w:r w:rsidRPr="006E5385">
        <w:rPr>
          <w:rStyle w:val="LabStepScreenshotFrame"/>
        </w:rPr>
        <w:drawing>
          <wp:inline distT="0" distB="0" distL="0" distR="0" wp14:anchorId="338B42B5" wp14:editId="008AE8E2">
            <wp:extent cx="3657600" cy="2436662"/>
            <wp:effectExtent l="38100" t="38100" r="19050" b="20788"/>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657600" cy="2436662"/>
                    </a:xfrm>
                    <a:prstGeom prst="rect">
                      <a:avLst/>
                    </a:prstGeom>
                  </pic:spPr>
                </pic:pic>
              </a:graphicData>
            </a:graphic>
          </wp:inline>
        </w:drawing>
      </w:r>
    </w:p>
    <w:p w:rsidR="00B500BC" w:rsidRDefault="003F3E5F" w:rsidP="00B500BC">
      <w:pPr>
        <w:pStyle w:val="LabExerciseText"/>
      </w:pPr>
      <w:r>
        <w:t>In this exercise you imported and configured the permissions for a previously created BCS model.</w:t>
      </w:r>
    </w:p>
    <w:p w:rsidR="00A327E3" w:rsidRDefault="00A327E3" w:rsidP="000043A3">
      <w:pPr>
        <w:pStyle w:val="Heading3"/>
      </w:pPr>
      <w:r w:rsidRPr="00FC79BD">
        <w:t xml:space="preserve">Exercise </w:t>
      </w:r>
      <w:r>
        <w:t>3</w:t>
      </w:r>
      <w:r w:rsidRPr="00FC79BD">
        <w:t xml:space="preserve">: </w:t>
      </w:r>
      <w:r w:rsidR="00B07849">
        <w:t>Expose</w:t>
      </w:r>
      <w:r w:rsidR="004401D8">
        <w:t xml:space="preserve"> External Content Types in </w:t>
      </w:r>
      <w:r w:rsidR="00B07849">
        <w:t>Outlook</w:t>
      </w:r>
      <w:r w:rsidR="004401D8">
        <w:t xml:space="preserve"> </w:t>
      </w:r>
    </w:p>
    <w:p w:rsidR="00A327E3" w:rsidRDefault="004401D8" w:rsidP="00DD6C99">
      <w:pPr>
        <w:pStyle w:val="LabExerciseText"/>
      </w:pPr>
      <w:r>
        <w:t xml:space="preserve">Once you have successfully created External Content Types, you may use them in several ways to create BCS applications. In this exercise, using the web browser, you will create an External List using the </w:t>
      </w:r>
      <w:r w:rsidR="00B07849">
        <w:t>Contact</w:t>
      </w:r>
      <w:r>
        <w:t xml:space="preserve"> External Content Type.</w:t>
      </w:r>
      <w:r w:rsidR="00B07849">
        <w:t xml:space="preserve"> Then you will connect this list to Outlook and use Outlook to change contact information</w:t>
      </w:r>
    </w:p>
    <w:p w:rsidR="004401D8" w:rsidRDefault="001171EB" w:rsidP="004401D8">
      <w:pPr>
        <w:pStyle w:val="LabStepNumbered"/>
        <w:numPr>
          <w:ilvl w:val="0"/>
          <w:numId w:val="37"/>
        </w:numPr>
      </w:pPr>
      <w:r>
        <w:t>Using the browser navigate to the</w:t>
      </w:r>
      <w:r w:rsidR="004401D8">
        <w:t xml:space="preserve"> </w:t>
      </w:r>
      <w:r w:rsidR="004401D8" w:rsidRPr="003F3E5F">
        <w:rPr>
          <w:b/>
        </w:rPr>
        <w:t>http://intranet.wingtip.com/</w:t>
      </w:r>
      <w:r w:rsidR="001F49B0">
        <w:rPr>
          <w:b/>
        </w:rPr>
        <w:t>sites/</w:t>
      </w:r>
      <w:r w:rsidR="004401D8" w:rsidRPr="003F3E5F">
        <w:rPr>
          <w:b/>
        </w:rPr>
        <w:t>BCS</w:t>
      </w:r>
      <w:r w:rsidR="004401D8" w:rsidRPr="006E5385">
        <w:t xml:space="preserve"> site</w:t>
      </w:r>
      <w:r w:rsidR="004401D8">
        <w:t>.</w:t>
      </w:r>
    </w:p>
    <w:p w:rsidR="001171EB" w:rsidRDefault="001171EB" w:rsidP="004401D8">
      <w:pPr>
        <w:pStyle w:val="LabStepNumbered"/>
      </w:pPr>
      <w:r>
        <w:t xml:space="preserve">Click </w:t>
      </w:r>
      <w:r w:rsidRPr="001171EB">
        <w:rPr>
          <w:b/>
        </w:rPr>
        <w:t>View All Site Content</w:t>
      </w:r>
      <w:r>
        <w:t xml:space="preserve"> in the </w:t>
      </w:r>
      <w:r w:rsidRPr="001171EB">
        <w:rPr>
          <w:b/>
        </w:rPr>
        <w:t>Quick Launch</w:t>
      </w:r>
      <w:r>
        <w:t>.</w:t>
      </w:r>
    </w:p>
    <w:p w:rsidR="004401D8" w:rsidRDefault="001171EB" w:rsidP="004401D8">
      <w:pPr>
        <w:pStyle w:val="LabStepNumbered"/>
      </w:pPr>
      <w:r>
        <w:t>C</w:t>
      </w:r>
      <w:r w:rsidR="004401D8">
        <w:t xml:space="preserve">lick the </w:t>
      </w:r>
      <w:r w:rsidR="004401D8" w:rsidRPr="00E60002">
        <w:rPr>
          <w:b/>
        </w:rPr>
        <w:t>Create</w:t>
      </w:r>
      <w:r>
        <w:t xml:space="preserve"> link and then select the </w:t>
      </w:r>
      <w:r w:rsidRPr="001171EB">
        <w:rPr>
          <w:b/>
        </w:rPr>
        <w:t>External List</w:t>
      </w:r>
      <w:r>
        <w:t xml:space="preserve"> template.</w:t>
      </w:r>
    </w:p>
    <w:p w:rsidR="00B07849" w:rsidRDefault="009D7B4F" w:rsidP="009D7B4F">
      <w:pPr>
        <w:pStyle w:val="LabStepScreenshot"/>
      </w:pPr>
      <w:r w:rsidRPr="009D7B4F">
        <w:rPr>
          <w:rStyle w:val="LabStepScreenshotFrame"/>
        </w:rPr>
        <w:lastRenderedPageBreak/>
        <w:drawing>
          <wp:inline distT="0" distB="0" distL="0" distR="0" wp14:anchorId="6C14D262" wp14:editId="75D7E0DA">
            <wp:extent cx="2838450" cy="286843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8095" cy="2868076"/>
                    </a:xfrm>
                    <a:prstGeom prst="rect">
                      <a:avLst/>
                    </a:prstGeom>
                  </pic:spPr>
                </pic:pic>
              </a:graphicData>
            </a:graphic>
          </wp:inline>
        </w:drawing>
      </w:r>
    </w:p>
    <w:p w:rsidR="004401D8" w:rsidRDefault="004401D8" w:rsidP="004401D8">
      <w:pPr>
        <w:pStyle w:val="LabStepNumbered"/>
      </w:pPr>
      <w:r>
        <w:t xml:space="preserve">On the </w:t>
      </w:r>
      <w:r w:rsidRPr="00E60002">
        <w:rPr>
          <w:b/>
        </w:rPr>
        <w:t>New</w:t>
      </w:r>
      <w:r>
        <w:t xml:space="preserve"> page, name the list </w:t>
      </w:r>
      <w:r w:rsidR="00B07849" w:rsidRPr="00E60002">
        <w:rPr>
          <w:b/>
        </w:rPr>
        <w:t>Contacts</w:t>
      </w:r>
      <w:r>
        <w:t>.</w:t>
      </w:r>
    </w:p>
    <w:p w:rsidR="004401D8" w:rsidRDefault="004401D8" w:rsidP="004401D8">
      <w:pPr>
        <w:pStyle w:val="LabStepNumbered"/>
      </w:pPr>
      <w:r>
        <w:t xml:space="preserve">In the </w:t>
      </w:r>
      <w:r w:rsidRPr="00E60002">
        <w:rPr>
          <w:b/>
        </w:rPr>
        <w:t>Data Source Configuration</w:t>
      </w:r>
      <w:r>
        <w:t xml:space="preserve"> </w:t>
      </w:r>
      <w:r w:rsidR="00B07849">
        <w:t>section</w:t>
      </w:r>
      <w:r>
        <w:t xml:space="preserve">, click the </w:t>
      </w:r>
      <w:r w:rsidRPr="00E60002">
        <w:rPr>
          <w:b/>
        </w:rPr>
        <w:t>Browse</w:t>
      </w:r>
      <w:r>
        <w:t xml:space="preserve"> button</w:t>
      </w:r>
      <w:r w:rsidR="00B07849">
        <w:t xml:space="preserve"> (database icon with a form behind it)</w:t>
      </w:r>
      <w:r>
        <w:t>.</w:t>
      </w:r>
    </w:p>
    <w:p w:rsidR="004401D8" w:rsidRDefault="004401D8" w:rsidP="004401D8">
      <w:pPr>
        <w:pStyle w:val="LabStepNumbered"/>
      </w:pPr>
      <w:r>
        <w:t xml:space="preserve">In the </w:t>
      </w:r>
      <w:r w:rsidRPr="00E60002">
        <w:rPr>
          <w:b/>
        </w:rPr>
        <w:t>Business Data Type Picker</w:t>
      </w:r>
      <w:r>
        <w:t xml:space="preserve"> dialog, select the </w:t>
      </w:r>
      <w:r w:rsidR="009D7B4F">
        <w:rPr>
          <w:b/>
        </w:rPr>
        <w:t>Contact</w:t>
      </w:r>
      <w:r>
        <w:t xml:space="preserve"> </w:t>
      </w:r>
      <w:r w:rsidR="009D7B4F">
        <w:t xml:space="preserve">and </w:t>
      </w:r>
      <w:r>
        <w:t xml:space="preserve">click the </w:t>
      </w:r>
      <w:r w:rsidR="009D7B4F">
        <w:rPr>
          <w:b/>
        </w:rPr>
        <w:t>OK</w:t>
      </w:r>
      <w:r>
        <w:t xml:space="preserve"> button</w:t>
      </w:r>
      <w:r w:rsidR="009D7B4F">
        <w:t xml:space="preserve"> to select it</w:t>
      </w:r>
      <w:r>
        <w:t>.</w:t>
      </w:r>
    </w:p>
    <w:p w:rsidR="009D7B4F" w:rsidRDefault="009D7B4F" w:rsidP="009D7B4F">
      <w:pPr>
        <w:pStyle w:val="LabStepScreenshot"/>
      </w:pPr>
      <w:r>
        <w:rPr>
          <w:noProof/>
        </w:rPr>
        <w:drawing>
          <wp:inline distT="0" distB="0" distL="0" distR="0" wp14:anchorId="75D9FC1C" wp14:editId="46A9B42F">
            <wp:extent cx="3638550" cy="329470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38096" cy="3294290"/>
                    </a:xfrm>
                    <a:prstGeom prst="rect">
                      <a:avLst/>
                    </a:prstGeom>
                  </pic:spPr>
                </pic:pic>
              </a:graphicData>
            </a:graphic>
          </wp:inline>
        </w:drawing>
      </w:r>
    </w:p>
    <w:p w:rsidR="004401D8" w:rsidRDefault="004401D8" w:rsidP="004401D8">
      <w:pPr>
        <w:pStyle w:val="LabStepNumbered"/>
      </w:pPr>
      <w:r>
        <w:t xml:space="preserve">Click the </w:t>
      </w:r>
      <w:r w:rsidR="00B07849" w:rsidRPr="00E60002">
        <w:rPr>
          <w:b/>
        </w:rPr>
        <w:t>Create</w:t>
      </w:r>
      <w:r>
        <w:t xml:space="preserve"> button to finish creating the new list.</w:t>
      </w:r>
    </w:p>
    <w:p w:rsidR="004401D8" w:rsidRDefault="004401D8" w:rsidP="004401D8">
      <w:pPr>
        <w:pStyle w:val="LabExerciseCallout"/>
      </w:pPr>
      <w:r>
        <w:t xml:space="preserve">You should now see </w:t>
      </w:r>
      <w:r w:rsidRPr="00E60002">
        <w:rPr>
          <w:b/>
        </w:rPr>
        <w:t>AdventureWorks</w:t>
      </w:r>
      <w:r>
        <w:t xml:space="preserve"> product data presented as a list. Each </w:t>
      </w:r>
      <w:r w:rsidRPr="00E60002">
        <w:rPr>
          <w:b/>
        </w:rPr>
        <w:t>Finder</w:t>
      </w:r>
      <w:r>
        <w:t xml:space="preserve"> method defined in the entity will be available as a view on the list. When you have defined the proper methods, you will be able to update the list data, which will be reflected in the database.</w:t>
      </w:r>
    </w:p>
    <w:p w:rsidR="00513B02" w:rsidRDefault="00513B02" w:rsidP="001171EB">
      <w:pPr>
        <w:pStyle w:val="LabStepScreenshot"/>
      </w:pPr>
      <w:r w:rsidRPr="00513B02">
        <w:rPr>
          <w:rStyle w:val="LabStepScreenshotFrame"/>
        </w:rPr>
        <w:lastRenderedPageBreak/>
        <w:drawing>
          <wp:inline distT="0" distB="0" distL="0" distR="0" wp14:anchorId="77724C35" wp14:editId="76E284FC">
            <wp:extent cx="3943350" cy="204779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944754" cy="2048522"/>
                    </a:xfrm>
                    <a:prstGeom prst="rect">
                      <a:avLst/>
                    </a:prstGeom>
                    <a:noFill/>
                    <a:ln w="9525">
                      <a:noFill/>
                      <a:miter lim="800000"/>
                      <a:headEnd/>
                      <a:tailEnd/>
                    </a:ln>
                  </pic:spPr>
                </pic:pic>
              </a:graphicData>
            </a:graphic>
          </wp:inline>
        </w:drawing>
      </w:r>
    </w:p>
    <w:p w:rsidR="00513B02" w:rsidRPr="001171EB" w:rsidRDefault="00513B02" w:rsidP="001171EB">
      <w:pPr>
        <w:pStyle w:val="LabStepNumbered"/>
        <w:numPr>
          <w:ilvl w:val="0"/>
          <w:numId w:val="0"/>
        </w:numPr>
        <w:ind w:left="432"/>
      </w:pPr>
      <w:r w:rsidRPr="001171EB">
        <w:t>The new Contacts External List should now have been created showing the information from the Contact Table in the Adventure Works database.</w:t>
      </w:r>
    </w:p>
    <w:p w:rsidR="00513B02" w:rsidRPr="001171EB" w:rsidRDefault="00513B02" w:rsidP="001171EB">
      <w:pPr>
        <w:pStyle w:val="LabStepNumbered"/>
        <w:numPr>
          <w:ilvl w:val="0"/>
          <w:numId w:val="0"/>
        </w:numPr>
        <w:ind w:left="432"/>
      </w:pPr>
      <w:r w:rsidRPr="001171EB">
        <w:t>You now want to connect this list to Outlook and display the contact information in Outlook.</w:t>
      </w:r>
    </w:p>
    <w:p w:rsidR="00513B02" w:rsidRPr="001171EB" w:rsidRDefault="00513B02" w:rsidP="001171EB">
      <w:pPr>
        <w:pStyle w:val="LabStepNumbered"/>
      </w:pPr>
      <w:r w:rsidRPr="001171EB">
        <w:t xml:space="preserve">Click on the </w:t>
      </w:r>
      <w:r w:rsidRPr="001171EB">
        <w:rPr>
          <w:b/>
        </w:rPr>
        <w:t>Connect to Outlook</w:t>
      </w:r>
      <w:r w:rsidRPr="001171EB">
        <w:t xml:space="preserve"> button in the ribbon.</w:t>
      </w:r>
    </w:p>
    <w:p w:rsidR="00513B02" w:rsidRPr="001171EB" w:rsidRDefault="00513B02" w:rsidP="001171EB">
      <w:pPr>
        <w:pStyle w:val="LabStepNumbered"/>
      </w:pPr>
      <w:r w:rsidRPr="001171EB">
        <w:t xml:space="preserve">In the </w:t>
      </w:r>
      <w:r w:rsidRPr="001171EB">
        <w:rPr>
          <w:b/>
        </w:rPr>
        <w:t>Microsoft Office Customization Installer</w:t>
      </w:r>
      <w:r w:rsidRPr="001171EB">
        <w:t xml:space="preserve"> dialog box that appears, click on </w:t>
      </w:r>
      <w:r w:rsidRPr="001171EB">
        <w:rPr>
          <w:b/>
        </w:rPr>
        <w:t>Install</w:t>
      </w:r>
      <w:r w:rsidRPr="001171EB">
        <w:t xml:space="preserve"> button. This process might take a minute or two to complete.</w:t>
      </w:r>
    </w:p>
    <w:p w:rsidR="001171EB" w:rsidRDefault="00513B02" w:rsidP="001171EB">
      <w:pPr>
        <w:pStyle w:val="LabStepNumbered"/>
      </w:pPr>
      <w:r w:rsidRPr="001171EB">
        <w:t xml:space="preserve">When the Microsoft Office Customization is successfully installed, click on the </w:t>
      </w:r>
      <w:r w:rsidRPr="001171EB">
        <w:rPr>
          <w:b/>
        </w:rPr>
        <w:t>Close</w:t>
      </w:r>
      <w:r w:rsidRPr="001171EB">
        <w:t xml:space="preserve"> button.</w:t>
      </w:r>
    </w:p>
    <w:p w:rsidR="00513B02" w:rsidRPr="001171EB" w:rsidRDefault="003D63CB" w:rsidP="001171EB">
      <w:pPr>
        <w:pStyle w:val="LabExerciseCallout"/>
      </w:pPr>
      <w:r w:rsidRPr="001171EB">
        <w:rPr>
          <w:b/>
        </w:rPr>
        <w:t>Note</w:t>
      </w:r>
      <w:r w:rsidR="00D85325" w:rsidRPr="001171EB">
        <w:rPr>
          <w:b/>
        </w:rPr>
        <w:t>:</w:t>
      </w:r>
      <w:r w:rsidR="00D85325" w:rsidRPr="001171EB">
        <w:t xml:space="preserve"> When the wizard comes up and starts to setup Outlook email, choose to continue without email support.</w:t>
      </w:r>
      <w:r w:rsidR="001171EB">
        <w:t xml:space="preserve"> </w:t>
      </w:r>
      <w:r w:rsidR="00513B02" w:rsidRPr="001171EB">
        <w:t>Outlook should now appear showing the Contacts information for all the contacts in the External List.</w:t>
      </w:r>
    </w:p>
    <w:p w:rsidR="00513B02" w:rsidRDefault="00513B02" w:rsidP="001171EB">
      <w:pPr>
        <w:pStyle w:val="LabStepScreenshot"/>
      </w:pPr>
      <w:r w:rsidRPr="00513B02">
        <w:rPr>
          <w:rStyle w:val="LabStepScreenshotFrame"/>
        </w:rPr>
        <w:drawing>
          <wp:inline distT="0" distB="0" distL="0" distR="0" wp14:anchorId="6B14C1CA" wp14:editId="165B412C">
            <wp:extent cx="4378262"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srcRect t="17225"/>
                    <a:stretch/>
                  </pic:blipFill>
                  <pic:spPr bwMode="auto">
                    <a:xfrm>
                      <a:off x="0" y="0"/>
                      <a:ext cx="4386202" cy="3301626"/>
                    </a:xfrm>
                    <a:prstGeom prst="rect">
                      <a:avLst/>
                    </a:prstGeom>
                    <a:noFill/>
                    <a:ln>
                      <a:noFill/>
                    </a:ln>
                    <a:extLst>
                      <a:ext uri="{53640926-AAD7-44D8-BBD7-CCE9431645EC}">
                        <a14:shadowObscured xmlns:a14="http://schemas.microsoft.com/office/drawing/2010/main"/>
                      </a:ext>
                    </a:extLst>
                  </pic:spPr>
                </pic:pic>
              </a:graphicData>
            </a:graphic>
          </wp:inline>
        </w:drawing>
      </w:r>
    </w:p>
    <w:p w:rsidR="00513B02" w:rsidRPr="001171EB" w:rsidRDefault="00513B02" w:rsidP="001171EB">
      <w:pPr>
        <w:pStyle w:val="LabStepNumbered"/>
      </w:pPr>
      <w:r w:rsidRPr="001171EB">
        <w:t xml:space="preserve">Click on one of the contacts to open it. Change the phone number for that contact to something else. And click on the </w:t>
      </w:r>
      <w:r w:rsidRPr="001171EB">
        <w:rPr>
          <w:b/>
        </w:rPr>
        <w:t>Save &amp; Close</w:t>
      </w:r>
      <w:r w:rsidRPr="001171EB">
        <w:t xml:space="preserve"> button to save the information.</w:t>
      </w:r>
    </w:p>
    <w:p w:rsidR="00513B02" w:rsidRPr="001171EB" w:rsidRDefault="00513B02" w:rsidP="001171EB">
      <w:pPr>
        <w:pStyle w:val="LabStepNumbered"/>
        <w:numPr>
          <w:ilvl w:val="0"/>
          <w:numId w:val="0"/>
        </w:numPr>
        <w:ind w:left="432"/>
      </w:pPr>
      <w:r w:rsidRPr="001171EB">
        <w:t>The information is saved back in the Line of Business application, which in th</w:t>
      </w:r>
      <w:r w:rsidR="001171EB">
        <w:t>is case is the Adventure Works database’s Contact t</w:t>
      </w:r>
      <w:r w:rsidRPr="001171EB">
        <w:t>able.</w:t>
      </w:r>
      <w:r w:rsidR="001171EB">
        <w:t xml:space="preserve"> This change will be reflected not only within Outlook but in the external list as well as in the database.</w:t>
      </w:r>
    </w:p>
    <w:p w:rsidR="001171EB" w:rsidRDefault="009D7B4F" w:rsidP="001171EB">
      <w:pPr>
        <w:pStyle w:val="LabExerciseText"/>
      </w:pPr>
      <w:r>
        <w:t xml:space="preserve">In this exercise you created an external list and synchronized </w:t>
      </w:r>
      <w:r w:rsidR="002571EF">
        <w:t>it with Outlook 2010.</w:t>
      </w:r>
    </w:p>
    <w:p w:rsidR="003755B9" w:rsidRDefault="003755B9" w:rsidP="000043A3">
      <w:pPr>
        <w:pStyle w:val="Heading3"/>
      </w:pPr>
      <w:r w:rsidRPr="00FC79BD">
        <w:t xml:space="preserve">Exercise </w:t>
      </w:r>
      <w:r>
        <w:t>4</w:t>
      </w:r>
      <w:r w:rsidRPr="00FC79BD">
        <w:t xml:space="preserve">: </w:t>
      </w:r>
      <w:r>
        <w:t xml:space="preserve">Create Quick Parts in a Microsoft Word Template to </w:t>
      </w:r>
      <w:r w:rsidR="003A7B03">
        <w:t>E</w:t>
      </w:r>
      <w:r>
        <w:t>xpo</w:t>
      </w:r>
      <w:r w:rsidR="00513B02">
        <w:t>se Line of Business</w:t>
      </w:r>
      <w:r>
        <w:t xml:space="preserve"> </w:t>
      </w:r>
      <w:r w:rsidR="003A7B03">
        <w:t>D</w:t>
      </w:r>
      <w:r>
        <w:t xml:space="preserve">ata </w:t>
      </w:r>
    </w:p>
    <w:p w:rsidR="003755B9" w:rsidRDefault="007B0F2C" w:rsidP="00DD6C99">
      <w:pPr>
        <w:pStyle w:val="LabExerciseText"/>
      </w:pPr>
      <w:r>
        <w:t>In this exercise, you will expose the data from your Line of Business application (the AdventureWorks database in this case) directly in a Microsoft Word document using the Quick Parts functionality.</w:t>
      </w:r>
      <w:r w:rsidR="003755B9">
        <w:t xml:space="preserve"> </w:t>
      </w:r>
      <w:r>
        <w:tab/>
      </w:r>
    </w:p>
    <w:bookmarkEnd w:id="0"/>
    <w:p w:rsidR="005A75AE" w:rsidRDefault="005A75AE" w:rsidP="005A75AE">
      <w:pPr>
        <w:pStyle w:val="LabStepNumbered"/>
        <w:numPr>
          <w:ilvl w:val="0"/>
          <w:numId w:val="41"/>
        </w:numPr>
      </w:pPr>
      <w:r>
        <w:lastRenderedPageBreak/>
        <w:t xml:space="preserve">Using the browser navigate to the </w:t>
      </w:r>
      <w:r w:rsidRPr="003F3E5F">
        <w:rPr>
          <w:b/>
        </w:rPr>
        <w:t>http://intranet.wingtip.com/</w:t>
      </w:r>
      <w:r w:rsidR="003A7B03">
        <w:rPr>
          <w:b/>
        </w:rPr>
        <w:t>sites/</w:t>
      </w:r>
      <w:r w:rsidRPr="003F3E5F">
        <w:rPr>
          <w:b/>
        </w:rPr>
        <w:t>BCS</w:t>
      </w:r>
      <w:r w:rsidRPr="006E5385">
        <w:t xml:space="preserve"> site</w:t>
      </w:r>
      <w:r>
        <w:t>.</w:t>
      </w:r>
    </w:p>
    <w:p w:rsidR="00513B02" w:rsidRPr="003C4E8D" w:rsidRDefault="005A75AE" w:rsidP="00513B02">
      <w:pPr>
        <w:pStyle w:val="LabStepNumbered"/>
        <w:numPr>
          <w:ilvl w:val="0"/>
          <w:numId w:val="41"/>
        </w:numPr>
      </w:pPr>
      <w:r>
        <w:t>C</w:t>
      </w:r>
      <w:r w:rsidR="00513B02" w:rsidRPr="003C4E8D">
        <w:t xml:space="preserve">lick on the </w:t>
      </w:r>
      <w:r w:rsidR="00513B02" w:rsidRPr="00E60002">
        <w:rPr>
          <w:b/>
        </w:rPr>
        <w:t>Shared Documents</w:t>
      </w:r>
      <w:r w:rsidR="00513B02" w:rsidRPr="003C4E8D">
        <w:t xml:space="preserve"> link in the </w:t>
      </w:r>
      <w:r w:rsidR="00513B02" w:rsidRPr="005A75AE">
        <w:rPr>
          <w:b/>
        </w:rPr>
        <w:t>Quick Launch</w:t>
      </w:r>
      <w:r w:rsidR="00513B02" w:rsidRPr="003C4E8D">
        <w:t>.</w:t>
      </w:r>
    </w:p>
    <w:p w:rsidR="00513B02" w:rsidRPr="005A75AE" w:rsidRDefault="00513B02" w:rsidP="005A75AE">
      <w:pPr>
        <w:pStyle w:val="LabStepNumbered"/>
      </w:pPr>
      <w:r w:rsidRPr="005A75AE">
        <w:t xml:space="preserve">Once at the Shared Documents library, </w:t>
      </w:r>
      <w:r w:rsidR="00884889">
        <w:t xml:space="preserve">use the ribbon to and within the </w:t>
      </w:r>
      <w:r w:rsidR="00884889" w:rsidRPr="00884889">
        <w:rPr>
          <w:b/>
        </w:rPr>
        <w:t>Library Tools</w:t>
      </w:r>
      <w:r w:rsidR="00884889">
        <w:t xml:space="preserve"> contextual tab group, </w:t>
      </w:r>
      <w:r w:rsidRPr="005A75AE">
        <w:t xml:space="preserve">click </w:t>
      </w:r>
      <w:r w:rsidRPr="005A75AE">
        <w:rPr>
          <w:b/>
        </w:rPr>
        <w:t>Library</w:t>
      </w:r>
      <w:r w:rsidRPr="005A75AE">
        <w:t xml:space="preserve"> </w:t>
      </w:r>
      <w:r w:rsidR="00884889" w:rsidRPr="00884889">
        <w:rPr>
          <w:b/>
        </w:rPr>
        <w:t>» Create Column</w:t>
      </w:r>
      <w:r w:rsidRPr="005A75AE">
        <w:t>.</w:t>
      </w:r>
    </w:p>
    <w:p w:rsidR="00884889" w:rsidRDefault="00513B02" w:rsidP="005A75AE">
      <w:pPr>
        <w:pStyle w:val="LabStepNumbered"/>
      </w:pPr>
      <w:r w:rsidRPr="005A75AE">
        <w:t xml:space="preserve">In the </w:t>
      </w:r>
      <w:r w:rsidRPr="005A75AE">
        <w:rPr>
          <w:b/>
        </w:rPr>
        <w:t>Create Column</w:t>
      </w:r>
      <w:r w:rsidRPr="005A75AE">
        <w:t xml:space="preserve"> dialog box that appears, </w:t>
      </w:r>
      <w:r w:rsidR="00884889">
        <w:t>use the following information to complete the field:</w:t>
      </w:r>
    </w:p>
    <w:p w:rsidR="00513B02" w:rsidRPr="005A75AE" w:rsidRDefault="00884889" w:rsidP="00884889">
      <w:pPr>
        <w:pStyle w:val="LabStepLevel2NoBullet"/>
      </w:pPr>
      <w:r w:rsidRPr="00884889">
        <w:rPr>
          <w:b/>
        </w:rPr>
        <w:t>Column Name:</w:t>
      </w:r>
      <w:r>
        <w:t xml:space="preserve"> </w:t>
      </w:r>
      <w:r w:rsidR="00513B02" w:rsidRPr="005A75AE">
        <w:t>Contact</w:t>
      </w:r>
    </w:p>
    <w:p w:rsidR="00513B02" w:rsidRDefault="00513B02" w:rsidP="00884889">
      <w:pPr>
        <w:pStyle w:val="LabStepLevel2NoBullet"/>
      </w:pPr>
      <w:r w:rsidRPr="00884889">
        <w:rPr>
          <w:b/>
        </w:rPr>
        <w:t xml:space="preserve">Type of </w:t>
      </w:r>
      <w:r w:rsidR="00884889" w:rsidRPr="00884889">
        <w:rPr>
          <w:b/>
        </w:rPr>
        <w:t>information in this c</w:t>
      </w:r>
      <w:r w:rsidRPr="00884889">
        <w:rPr>
          <w:b/>
        </w:rPr>
        <w:t>olumn</w:t>
      </w:r>
      <w:r w:rsidR="00884889" w:rsidRPr="00884889">
        <w:rPr>
          <w:b/>
        </w:rPr>
        <w:t xml:space="preserve"> is:</w:t>
      </w:r>
      <w:r w:rsidR="00884889">
        <w:t xml:space="preserve"> </w:t>
      </w:r>
      <w:r w:rsidRPr="005A75AE">
        <w:t>External Data</w:t>
      </w:r>
    </w:p>
    <w:p w:rsidR="00884889" w:rsidRDefault="00884889" w:rsidP="00884889">
      <w:pPr>
        <w:pStyle w:val="LabStepLevel2NoBullet"/>
      </w:pPr>
      <w:r w:rsidRPr="00884889">
        <w:rPr>
          <w:b/>
        </w:rPr>
        <w:t>External Content Type:</w:t>
      </w:r>
      <w:r>
        <w:t xml:space="preserve"> Contact External Content Type</w:t>
      </w:r>
    </w:p>
    <w:p w:rsidR="00884889" w:rsidRDefault="00884889" w:rsidP="00884889">
      <w:pPr>
        <w:pStyle w:val="LabStepLevel2NoBullet"/>
      </w:pPr>
      <w:r w:rsidRPr="00884889">
        <w:rPr>
          <w:b/>
        </w:rPr>
        <w:t>Select the Field to be shown on this column drop-down:</w:t>
      </w:r>
      <w:r>
        <w:t xml:space="preserve"> LastName</w:t>
      </w:r>
    </w:p>
    <w:p w:rsidR="00884889" w:rsidRPr="005A75AE" w:rsidRDefault="00884889" w:rsidP="00884889">
      <w:pPr>
        <w:pStyle w:val="LabStepLevel2NoBullet"/>
      </w:pPr>
      <w:r w:rsidRPr="00884889">
        <w:rPr>
          <w:b/>
        </w:rPr>
        <w:t>Add a column to show each of these additional fields:</w:t>
      </w:r>
      <w:r>
        <w:t xml:space="preserve"> EmailAddress, FirstName, Phone</w:t>
      </w:r>
    </w:p>
    <w:p w:rsidR="00636116" w:rsidRDefault="00A447BB" w:rsidP="00884889">
      <w:pPr>
        <w:pStyle w:val="LabStepScreenshot"/>
      </w:pPr>
      <w:r>
        <w:rPr>
          <w:noProof/>
        </w:rPr>
        <w:drawing>
          <wp:inline distT="0" distB="0" distL="0" distR="0" wp14:anchorId="45DFDFEB" wp14:editId="389E1748">
            <wp:extent cx="2714625" cy="303212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14286" cy="3031745"/>
                    </a:xfrm>
                    <a:prstGeom prst="rect">
                      <a:avLst/>
                    </a:prstGeom>
                  </pic:spPr>
                </pic:pic>
              </a:graphicData>
            </a:graphic>
          </wp:inline>
        </w:drawing>
      </w:r>
    </w:p>
    <w:p w:rsidR="00636116" w:rsidRDefault="00636116" w:rsidP="00884889">
      <w:pPr>
        <w:pStyle w:val="LabStepScreenshot"/>
      </w:pPr>
      <w:r w:rsidRPr="00636116">
        <w:rPr>
          <w:rStyle w:val="LabStepScreenshotFrame"/>
        </w:rPr>
        <w:drawing>
          <wp:inline distT="0" distB="0" distL="0" distR="0" wp14:anchorId="23F007FD" wp14:editId="4A6F3ECA">
            <wp:extent cx="2915352" cy="33866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2916825" cy="3388378"/>
                    </a:xfrm>
                    <a:prstGeom prst="rect">
                      <a:avLst/>
                    </a:prstGeom>
                    <a:noFill/>
                    <a:ln w="9525">
                      <a:noFill/>
                      <a:miter lim="800000"/>
                      <a:headEnd/>
                      <a:tailEnd/>
                    </a:ln>
                  </pic:spPr>
                </pic:pic>
              </a:graphicData>
            </a:graphic>
          </wp:inline>
        </w:drawing>
      </w:r>
    </w:p>
    <w:p w:rsidR="00513B02" w:rsidRPr="00884889" w:rsidRDefault="00513B02" w:rsidP="00884889">
      <w:pPr>
        <w:pStyle w:val="LabStepNumbered"/>
        <w:numPr>
          <w:ilvl w:val="0"/>
          <w:numId w:val="0"/>
        </w:numPr>
        <w:ind w:left="432"/>
      </w:pPr>
      <w:r w:rsidRPr="00884889">
        <w:t>Now you will edit the Word document template that this library has to insert Quick Parts, which will point to the external data in the Adventure Works database.</w:t>
      </w:r>
    </w:p>
    <w:p w:rsidR="00513B02" w:rsidRPr="00884889" w:rsidRDefault="00884889" w:rsidP="00884889">
      <w:pPr>
        <w:pStyle w:val="LabStepNumbered"/>
      </w:pPr>
      <w:r>
        <w:t xml:space="preserve">In the ribbon click </w:t>
      </w:r>
      <w:r w:rsidR="00513B02" w:rsidRPr="00884889">
        <w:rPr>
          <w:b/>
        </w:rPr>
        <w:t xml:space="preserve">Library Settings </w:t>
      </w:r>
      <w:r w:rsidRPr="00884889">
        <w:rPr>
          <w:b/>
        </w:rPr>
        <w:t xml:space="preserve">» </w:t>
      </w:r>
      <w:r w:rsidR="00513B02" w:rsidRPr="00884889">
        <w:rPr>
          <w:b/>
        </w:rPr>
        <w:t>Advanced Settings</w:t>
      </w:r>
      <w:r w:rsidR="00513B02" w:rsidRPr="00884889">
        <w:t xml:space="preserve">. </w:t>
      </w:r>
    </w:p>
    <w:p w:rsidR="00513B02" w:rsidRPr="00884889" w:rsidRDefault="00513B02" w:rsidP="00884889">
      <w:pPr>
        <w:pStyle w:val="LabStepNumbered"/>
      </w:pPr>
      <w:r w:rsidRPr="00884889">
        <w:t xml:space="preserve">In the </w:t>
      </w:r>
      <w:r w:rsidRPr="00884889">
        <w:rPr>
          <w:b/>
        </w:rPr>
        <w:t>Document Template</w:t>
      </w:r>
      <w:r w:rsidRPr="00884889">
        <w:t xml:space="preserve"> section, click on the </w:t>
      </w:r>
      <w:r w:rsidRPr="00884889">
        <w:rPr>
          <w:b/>
        </w:rPr>
        <w:t>Edit Template</w:t>
      </w:r>
      <w:r w:rsidRPr="00884889">
        <w:t xml:space="preserve"> link. The </w:t>
      </w:r>
      <w:r w:rsidRPr="00884889">
        <w:rPr>
          <w:b/>
        </w:rPr>
        <w:t>Open Document</w:t>
      </w:r>
      <w:r w:rsidRPr="00884889">
        <w:t xml:space="preserve"> dialog box appears. Click on the </w:t>
      </w:r>
      <w:r w:rsidRPr="00884889">
        <w:rPr>
          <w:b/>
        </w:rPr>
        <w:t>OK</w:t>
      </w:r>
      <w:r w:rsidRPr="00884889">
        <w:t xml:space="preserve"> button.</w:t>
      </w:r>
    </w:p>
    <w:p w:rsidR="00884889" w:rsidRDefault="00513B02" w:rsidP="00884889">
      <w:pPr>
        <w:pStyle w:val="LabStepNumbered"/>
      </w:pPr>
      <w:r w:rsidRPr="00884889">
        <w:lastRenderedPageBreak/>
        <w:t xml:space="preserve">Word 2010 </w:t>
      </w:r>
      <w:r w:rsidR="00884889">
        <w:t>will</w:t>
      </w:r>
      <w:r w:rsidRPr="00884889">
        <w:t xml:space="preserve"> open showing the document template that is associated with this library. </w:t>
      </w:r>
      <w:r w:rsidR="00A447BB">
        <w:t xml:space="preserve">Create a table and add </w:t>
      </w:r>
      <w:r w:rsidRPr="00884889">
        <w:t>the f</w:t>
      </w:r>
      <w:r w:rsidR="00884889">
        <w:t xml:space="preserve">ollowing labels </w:t>
      </w:r>
      <w:r w:rsidR="00A447BB">
        <w:t>into the left column of the page</w:t>
      </w:r>
      <w:r w:rsidR="00884889">
        <w:t>:</w:t>
      </w:r>
    </w:p>
    <w:p w:rsidR="00884889" w:rsidRDefault="00884889" w:rsidP="00884889">
      <w:pPr>
        <w:pStyle w:val="LabStepLevel2NoBullet"/>
      </w:pPr>
      <w:r>
        <w:t>Last Name</w:t>
      </w:r>
    </w:p>
    <w:p w:rsidR="00884889" w:rsidRDefault="00884889" w:rsidP="00884889">
      <w:pPr>
        <w:pStyle w:val="LabStepLevel2NoBullet"/>
      </w:pPr>
      <w:r>
        <w:t>First Name</w:t>
      </w:r>
    </w:p>
    <w:p w:rsidR="00884889" w:rsidRDefault="00884889" w:rsidP="00884889">
      <w:pPr>
        <w:pStyle w:val="LabStepLevel2NoBullet"/>
      </w:pPr>
      <w:r>
        <w:t>Email</w:t>
      </w:r>
    </w:p>
    <w:p w:rsidR="00513B02" w:rsidRDefault="00513B02" w:rsidP="00884889">
      <w:pPr>
        <w:pStyle w:val="LabStepLevel2NoBullet"/>
      </w:pPr>
      <w:r w:rsidRPr="00884889">
        <w:t>Phone</w:t>
      </w:r>
    </w:p>
    <w:p w:rsidR="00A447BB" w:rsidRPr="00884889" w:rsidRDefault="00A447BB" w:rsidP="00A447BB">
      <w:pPr>
        <w:pStyle w:val="LabStepScreenshot"/>
      </w:pPr>
      <w:r w:rsidRPr="00A447BB">
        <w:rPr>
          <w:noProof/>
        </w:rPr>
        <w:drawing>
          <wp:inline distT="0" distB="0" distL="0" distR="0" wp14:anchorId="28C8A8F8" wp14:editId="350706EA">
            <wp:extent cx="4581525" cy="171415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90701" cy="1717589"/>
                    </a:xfrm>
                    <a:prstGeom prst="rect">
                      <a:avLst/>
                    </a:prstGeom>
                  </pic:spPr>
                </pic:pic>
              </a:graphicData>
            </a:graphic>
          </wp:inline>
        </w:drawing>
      </w:r>
    </w:p>
    <w:p w:rsidR="00513B02" w:rsidRPr="00884889" w:rsidRDefault="00513B02" w:rsidP="00A447BB">
      <w:pPr>
        <w:pStyle w:val="LabStepNumbered"/>
      </w:pPr>
      <w:r w:rsidRPr="00884889">
        <w:t xml:space="preserve">Put </w:t>
      </w:r>
      <w:r w:rsidR="00884889">
        <w:t>the</w:t>
      </w:r>
      <w:r w:rsidRPr="00884889">
        <w:t xml:space="preserve"> cursor after the </w:t>
      </w:r>
      <w:r w:rsidRPr="00884889">
        <w:rPr>
          <w:b/>
        </w:rPr>
        <w:t>Last Name</w:t>
      </w:r>
      <w:r w:rsidRPr="00884889">
        <w:t xml:space="preserve"> label, </w:t>
      </w:r>
      <w:r w:rsidR="00884889">
        <w:t xml:space="preserve">and in the ribbon select </w:t>
      </w:r>
      <w:r w:rsidRPr="00884889">
        <w:rPr>
          <w:b/>
        </w:rPr>
        <w:t xml:space="preserve">Insert </w:t>
      </w:r>
      <w:r w:rsidR="00884889" w:rsidRPr="00884889">
        <w:rPr>
          <w:b/>
        </w:rPr>
        <w:t xml:space="preserve">» </w:t>
      </w:r>
      <w:r w:rsidRPr="00884889">
        <w:rPr>
          <w:b/>
        </w:rPr>
        <w:t>Quick Parts</w:t>
      </w:r>
      <w:r w:rsidRPr="00884889">
        <w:t xml:space="preserve">. Hover over the </w:t>
      </w:r>
      <w:r w:rsidRPr="00884889">
        <w:rPr>
          <w:b/>
        </w:rPr>
        <w:t>Document Property</w:t>
      </w:r>
      <w:r w:rsidRPr="00884889">
        <w:t xml:space="preserve"> selection, you should see all the properties which are available for this document including the External Data properties.</w:t>
      </w:r>
      <w:r w:rsidR="00A447BB" w:rsidRPr="00A447BB">
        <w:t xml:space="preserve"> </w:t>
      </w:r>
      <w:r w:rsidR="00A447BB" w:rsidRPr="00884889">
        <w:t xml:space="preserve">Click on the </w:t>
      </w:r>
      <w:r w:rsidR="00A447BB" w:rsidRPr="00884889">
        <w:rPr>
          <w:b/>
        </w:rPr>
        <w:t>Contact</w:t>
      </w:r>
      <w:r w:rsidR="00A447BB" w:rsidRPr="00884889">
        <w:t xml:space="preserve"> property. It should now appear after the Last Name label.</w:t>
      </w:r>
    </w:p>
    <w:p w:rsidR="00636116" w:rsidRDefault="00A447BB" w:rsidP="00A447BB">
      <w:pPr>
        <w:pStyle w:val="LabStepScreenshot"/>
      </w:pPr>
      <w:r w:rsidRPr="00A447BB">
        <w:rPr>
          <w:rStyle w:val="LabStepScreenshotFrame"/>
        </w:rPr>
        <w:drawing>
          <wp:inline distT="0" distB="0" distL="0" distR="0" wp14:anchorId="69A10A29" wp14:editId="620FA7DA">
            <wp:extent cx="2733675" cy="234471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3334" cy="2344423"/>
                    </a:xfrm>
                    <a:prstGeom prst="rect">
                      <a:avLst/>
                    </a:prstGeom>
                  </pic:spPr>
                </pic:pic>
              </a:graphicData>
            </a:graphic>
          </wp:inline>
        </w:drawing>
      </w:r>
    </w:p>
    <w:p w:rsidR="00513B02" w:rsidRPr="00884889" w:rsidRDefault="00513B02" w:rsidP="00884889">
      <w:pPr>
        <w:pStyle w:val="LabStepNumbered"/>
      </w:pPr>
      <w:r w:rsidRPr="00884889">
        <w:t xml:space="preserve">Put your cursor after the </w:t>
      </w:r>
      <w:r w:rsidRPr="00884889">
        <w:rPr>
          <w:b/>
        </w:rPr>
        <w:t>First Name</w:t>
      </w:r>
      <w:r w:rsidRPr="00884889">
        <w:t xml:space="preserve"> label, click </w:t>
      </w:r>
      <w:r w:rsidR="00A447BB" w:rsidRPr="00A447BB">
        <w:rPr>
          <w:b/>
        </w:rPr>
        <w:t>Insert »</w:t>
      </w:r>
      <w:r w:rsidR="00A447BB">
        <w:t xml:space="preserve"> </w:t>
      </w:r>
      <w:r w:rsidRPr="00884889">
        <w:rPr>
          <w:b/>
        </w:rPr>
        <w:t>Quick Parts</w:t>
      </w:r>
      <w:r w:rsidR="00884889" w:rsidRPr="00884889">
        <w:rPr>
          <w:b/>
        </w:rPr>
        <w:t xml:space="preserve"> » </w:t>
      </w:r>
      <w:r w:rsidRPr="00884889">
        <w:rPr>
          <w:b/>
        </w:rPr>
        <w:t xml:space="preserve">Document Property </w:t>
      </w:r>
      <w:r w:rsidR="00A447BB">
        <w:rPr>
          <w:b/>
        </w:rPr>
        <w:t>» Contact:</w:t>
      </w:r>
      <w:r w:rsidR="00884889" w:rsidRPr="00884889">
        <w:rPr>
          <w:b/>
        </w:rPr>
        <w:t xml:space="preserve"> </w:t>
      </w:r>
      <w:r w:rsidRPr="00884889">
        <w:rPr>
          <w:b/>
        </w:rPr>
        <w:t>FirstName</w:t>
      </w:r>
      <w:r w:rsidRPr="00884889">
        <w:t>.</w:t>
      </w:r>
    </w:p>
    <w:p w:rsidR="00513B02" w:rsidRPr="00884889" w:rsidRDefault="00513B02" w:rsidP="00884889">
      <w:pPr>
        <w:pStyle w:val="LabStepNumbered"/>
      </w:pPr>
      <w:r w:rsidRPr="00884889">
        <w:t xml:space="preserve">In the same manner, go ahead and select </w:t>
      </w:r>
      <w:r w:rsidRPr="00884889">
        <w:rPr>
          <w:b/>
        </w:rPr>
        <w:t>Email</w:t>
      </w:r>
      <w:r w:rsidRPr="00884889">
        <w:t xml:space="preserve"> and </w:t>
      </w:r>
      <w:r w:rsidRPr="00884889">
        <w:rPr>
          <w:b/>
        </w:rPr>
        <w:t>Phone</w:t>
      </w:r>
      <w:r w:rsidRPr="00884889">
        <w:t xml:space="preserve"> and insert them after the appropriate labels.</w:t>
      </w:r>
    </w:p>
    <w:p w:rsidR="00513B02" w:rsidRPr="00884889" w:rsidRDefault="00513B02" w:rsidP="00884889">
      <w:pPr>
        <w:pStyle w:val="LabStepNumbered"/>
      </w:pPr>
      <w:r w:rsidRPr="00884889">
        <w:t xml:space="preserve">Once you are done inserting all the Document Properties, you are ready to save this document. Click on the </w:t>
      </w:r>
      <w:r w:rsidRPr="00884889">
        <w:rPr>
          <w:b/>
        </w:rPr>
        <w:t>Save</w:t>
      </w:r>
      <w:r w:rsidRPr="00884889">
        <w:t xml:space="preserve"> button and </w:t>
      </w:r>
      <w:r w:rsidR="00884889" w:rsidRPr="00884889">
        <w:rPr>
          <w:b/>
        </w:rPr>
        <w:t>C</w:t>
      </w:r>
      <w:r w:rsidRPr="00884889">
        <w:rPr>
          <w:b/>
        </w:rPr>
        <w:t>lose</w:t>
      </w:r>
      <w:r w:rsidRPr="00884889">
        <w:t xml:space="preserve"> the Word document template.</w:t>
      </w:r>
    </w:p>
    <w:p w:rsidR="00636116" w:rsidRDefault="00A447BB" w:rsidP="00884889">
      <w:pPr>
        <w:pStyle w:val="LabStepScreenshot"/>
      </w:pPr>
      <w:r>
        <w:rPr>
          <w:noProof/>
        </w:rPr>
        <w:drawing>
          <wp:inline distT="0" distB="0" distL="0" distR="0" wp14:anchorId="0DA731B0" wp14:editId="6229D818">
            <wp:extent cx="4791075" cy="233974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91075" cy="2339744"/>
                    </a:xfrm>
                    <a:prstGeom prst="rect">
                      <a:avLst/>
                    </a:prstGeom>
                  </pic:spPr>
                </pic:pic>
              </a:graphicData>
            </a:graphic>
          </wp:inline>
        </w:drawing>
      </w:r>
    </w:p>
    <w:p w:rsidR="00513B02" w:rsidRPr="00884889" w:rsidRDefault="00513B02" w:rsidP="00884889">
      <w:pPr>
        <w:pStyle w:val="LabStepNumbered"/>
      </w:pPr>
      <w:r w:rsidRPr="00884889">
        <w:lastRenderedPageBreak/>
        <w:t xml:space="preserve">Click on the </w:t>
      </w:r>
      <w:r w:rsidRPr="00884889">
        <w:rPr>
          <w:b/>
        </w:rPr>
        <w:t>Shared Documents</w:t>
      </w:r>
      <w:r w:rsidRPr="00884889">
        <w:t xml:space="preserve"> link in the breadcrumb navigation to go back to the Shared Documents library.</w:t>
      </w:r>
    </w:p>
    <w:p w:rsidR="00513B02" w:rsidRPr="00884889" w:rsidRDefault="00513B02" w:rsidP="00884889">
      <w:pPr>
        <w:pStyle w:val="LabStepNumbered"/>
      </w:pPr>
      <w:r w:rsidRPr="00884889">
        <w:t xml:space="preserve">Click on the </w:t>
      </w:r>
      <w:r w:rsidRPr="00884889">
        <w:rPr>
          <w:b/>
        </w:rPr>
        <w:t>Documents</w:t>
      </w:r>
      <w:r w:rsidRPr="00884889">
        <w:t xml:space="preserve"> tab and then click on </w:t>
      </w:r>
      <w:r w:rsidRPr="00884889">
        <w:rPr>
          <w:b/>
        </w:rPr>
        <w:t>New Document</w:t>
      </w:r>
      <w:r w:rsidRPr="00884889">
        <w:t xml:space="preserve"> button in the ribbon.</w:t>
      </w:r>
    </w:p>
    <w:p w:rsidR="00513B02" w:rsidRPr="00884889" w:rsidRDefault="00513B02" w:rsidP="00884889">
      <w:pPr>
        <w:pStyle w:val="LabStepNumbered"/>
      </w:pPr>
      <w:r w:rsidRPr="00884889">
        <w:t xml:space="preserve">In the </w:t>
      </w:r>
      <w:r w:rsidRPr="00884889">
        <w:rPr>
          <w:b/>
        </w:rPr>
        <w:t>Open Document</w:t>
      </w:r>
      <w:r w:rsidRPr="00884889">
        <w:t xml:space="preserve"> dialog box, click on </w:t>
      </w:r>
      <w:r w:rsidRPr="00884889">
        <w:rPr>
          <w:b/>
        </w:rPr>
        <w:t>OK</w:t>
      </w:r>
      <w:r w:rsidRPr="00884889">
        <w:t xml:space="preserve">. The Word document template </w:t>
      </w:r>
      <w:r w:rsidR="00884889">
        <w:t>will</w:t>
      </w:r>
      <w:r w:rsidRPr="00884889">
        <w:t xml:space="preserve"> open up </w:t>
      </w:r>
      <w:r w:rsidR="00636116" w:rsidRPr="00884889">
        <w:t>for</w:t>
      </w:r>
      <w:r w:rsidRPr="00884889">
        <w:t xml:space="preserve"> the user.</w:t>
      </w:r>
    </w:p>
    <w:p w:rsidR="00636116" w:rsidRPr="00884889" w:rsidRDefault="00513B02" w:rsidP="00884889">
      <w:pPr>
        <w:pStyle w:val="LabStepNumbered"/>
      </w:pPr>
      <w:r w:rsidRPr="00884889">
        <w:t xml:space="preserve">Click on the </w:t>
      </w:r>
      <w:r w:rsidRPr="00884889">
        <w:rPr>
          <w:b/>
        </w:rPr>
        <w:t>Contact</w:t>
      </w:r>
      <w:r w:rsidRPr="00884889">
        <w:t xml:space="preserve"> document property that was inserted earlier, you should see that there is a </w:t>
      </w:r>
      <w:r w:rsidRPr="00884889">
        <w:rPr>
          <w:b/>
        </w:rPr>
        <w:t>Browse</w:t>
      </w:r>
      <w:r w:rsidRPr="00884889">
        <w:t xml:space="preserve"> button to be able to browse the External Data. </w:t>
      </w:r>
    </w:p>
    <w:p w:rsidR="00636116" w:rsidRDefault="00A447BB" w:rsidP="00884889">
      <w:pPr>
        <w:pStyle w:val="LabStepScreenshot"/>
      </w:pPr>
      <w:r w:rsidRPr="00A447BB">
        <w:rPr>
          <w:rStyle w:val="LabStepScreenshotFrame"/>
        </w:rPr>
        <w:drawing>
          <wp:inline distT="0" distB="0" distL="0" distR="0" wp14:anchorId="7A540288" wp14:editId="03F2183E">
            <wp:extent cx="3771900" cy="108230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71430" cy="1082167"/>
                    </a:xfrm>
                    <a:prstGeom prst="rect">
                      <a:avLst/>
                    </a:prstGeom>
                  </pic:spPr>
                </pic:pic>
              </a:graphicData>
            </a:graphic>
          </wp:inline>
        </w:drawing>
      </w:r>
    </w:p>
    <w:p w:rsidR="00513B02" w:rsidRPr="00884889" w:rsidRDefault="00513B02" w:rsidP="00884889">
      <w:pPr>
        <w:pStyle w:val="LabStepNumbered"/>
      </w:pPr>
      <w:r w:rsidRPr="00884889">
        <w:t xml:space="preserve">Click on the </w:t>
      </w:r>
      <w:r w:rsidRPr="00884889">
        <w:rPr>
          <w:b/>
        </w:rPr>
        <w:t>Browse</w:t>
      </w:r>
      <w:r w:rsidRPr="00884889">
        <w:t xml:space="preserve"> button. The </w:t>
      </w:r>
      <w:r w:rsidRPr="00884889">
        <w:rPr>
          <w:b/>
        </w:rPr>
        <w:t>Choose External Data</w:t>
      </w:r>
      <w:r w:rsidRPr="00884889">
        <w:t xml:space="preserve"> dialog box appears showing you the external data from the Line of Business application, wh</w:t>
      </w:r>
      <w:r w:rsidR="00884889">
        <w:t>ich in our case is the Contact table from the Adventure Works d</w:t>
      </w:r>
      <w:r w:rsidRPr="00884889">
        <w:t>atabase.</w:t>
      </w:r>
    </w:p>
    <w:p w:rsidR="00513B02" w:rsidRPr="00884889" w:rsidRDefault="00513B02" w:rsidP="00884889">
      <w:pPr>
        <w:pStyle w:val="LabStepNumbered"/>
      </w:pPr>
      <w:r w:rsidRPr="00884889">
        <w:t xml:space="preserve">Pick the name </w:t>
      </w:r>
      <w:r w:rsidRPr="00884889">
        <w:rPr>
          <w:b/>
        </w:rPr>
        <w:t>Ackerman</w:t>
      </w:r>
      <w:r w:rsidRPr="00884889">
        <w:t xml:space="preserve"> and click </w:t>
      </w:r>
      <w:r w:rsidRPr="00884889">
        <w:rPr>
          <w:b/>
        </w:rPr>
        <w:t>OK</w:t>
      </w:r>
      <w:r w:rsidRPr="00884889">
        <w:t>.</w:t>
      </w:r>
    </w:p>
    <w:p w:rsidR="00513B02" w:rsidRPr="00884889" w:rsidRDefault="00513B02" w:rsidP="00884889">
      <w:pPr>
        <w:pStyle w:val="LabStepNumbered"/>
      </w:pPr>
      <w:r w:rsidRPr="00884889">
        <w:t xml:space="preserve">You should see that the </w:t>
      </w:r>
      <w:r w:rsidRPr="00884889">
        <w:rPr>
          <w:b/>
        </w:rPr>
        <w:t>First Name</w:t>
      </w:r>
      <w:r w:rsidRPr="00884889">
        <w:t xml:space="preserve">, </w:t>
      </w:r>
      <w:r w:rsidRPr="00884889">
        <w:rPr>
          <w:b/>
        </w:rPr>
        <w:t>Email Address</w:t>
      </w:r>
      <w:r w:rsidRPr="00884889">
        <w:t xml:space="preserve"> and the </w:t>
      </w:r>
      <w:r w:rsidRPr="00884889">
        <w:rPr>
          <w:b/>
        </w:rPr>
        <w:t>Phone</w:t>
      </w:r>
      <w:r w:rsidRPr="00884889">
        <w:t xml:space="preserve"> should have automatically been filled in now when the </w:t>
      </w:r>
      <w:r w:rsidRPr="00884889">
        <w:rPr>
          <w:b/>
        </w:rPr>
        <w:t>Last Name</w:t>
      </w:r>
      <w:r w:rsidRPr="00884889">
        <w:t xml:space="preserve"> was selected.</w:t>
      </w:r>
    </w:p>
    <w:p w:rsidR="00D461BC" w:rsidRDefault="00A447BB" w:rsidP="00884889">
      <w:pPr>
        <w:pStyle w:val="LabStepScreenshot"/>
      </w:pPr>
      <w:r w:rsidRPr="00A447BB">
        <w:rPr>
          <w:rStyle w:val="LabStepScreenshotFrame"/>
        </w:rPr>
        <w:drawing>
          <wp:inline distT="0" distB="0" distL="0" distR="0" wp14:anchorId="7998A729" wp14:editId="7051C947">
            <wp:extent cx="3781425" cy="112707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80953" cy="1126936"/>
                    </a:xfrm>
                    <a:prstGeom prst="rect">
                      <a:avLst/>
                    </a:prstGeom>
                  </pic:spPr>
                </pic:pic>
              </a:graphicData>
            </a:graphic>
          </wp:inline>
        </w:drawing>
      </w:r>
    </w:p>
    <w:p w:rsidR="00513B02" w:rsidRPr="00884889" w:rsidRDefault="00513B02" w:rsidP="00884889">
      <w:pPr>
        <w:pStyle w:val="LabStepNumbered"/>
      </w:pPr>
      <w:r w:rsidRPr="00884889">
        <w:t xml:space="preserve">Click on the </w:t>
      </w:r>
      <w:r w:rsidRPr="00884889">
        <w:rPr>
          <w:b/>
        </w:rPr>
        <w:t>Save</w:t>
      </w:r>
      <w:r w:rsidRPr="00884889">
        <w:t xml:space="preserve"> icon to save this document and save this document as </w:t>
      </w:r>
      <w:r w:rsidRPr="00884889">
        <w:rPr>
          <w:b/>
        </w:rPr>
        <w:t>Ackerman</w:t>
      </w:r>
      <w:r w:rsidRPr="00884889">
        <w:t>.</w:t>
      </w:r>
    </w:p>
    <w:p w:rsidR="00513B02" w:rsidRPr="00884889" w:rsidRDefault="00513B02" w:rsidP="00884889">
      <w:pPr>
        <w:pStyle w:val="LabStepNumbered"/>
      </w:pPr>
      <w:r w:rsidRPr="00884889">
        <w:rPr>
          <w:b/>
        </w:rPr>
        <w:t>Close</w:t>
      </w:r>
      <w:r w:rsidRPr="00884889">
        <w:t xml:space="preserve"> the Microsoft Word</w:t>
      </w:r>
      <w:r w:rsidR="00884889">
        <w:t xml:space="preserve"> 2010</w:t>
      </w:r>
      <w:r w:rsidRPr="00884889">
        <w:t>.</w:t>
      </w:r>
    </w:p>
    <w:p w:rsidR="00513B02" w:rsidRPr="00884889" w:rsidRDefault="00513B02" w:rsidP="00884889">
      <w:pPr>
        <w:pStyle w:val="LabStepNumbered"/>
        <w:numPr>
          <w:ilvl w:val="0"/>
          <w:numId w:val="0"/>
        </w:numPr>
        <w:ind w:left="432"/>
      </w:pPr>
      <w:r w:rsidRPr="00884889">
        <w:t xml:space="preserve">The new file called Ackerman should now be displayed in the Document library, and in the columns, the Contact’s Last Name, Email Address, First Name and Phone should all appear. This data is coming directly from </w:t>
      </w:r>
      <w:r w:rsidR="00D461BC" w:rsidRPr="00884889">
        <w:t>your</w:t>
      </w:r>
      <w:r w:rsidRPr="00884889">
        <w:t xml:space="preserve"> </w:t>
      </w:r>
      <w:r w:rsidR="00D461BC" w:rsidRPr="00884889">
        <w:t>Line of Business application (in this case, the Contact table in Adventure Works database).</w:t>
      </w:r>
    </w:p>
    <w:p w:rsidR="00884889" w:rsidRDefault="00A447BB" w:rsidP="00884889">
      <w:pPr>
        <w:pStyle w:val="LabExerciseText"/>
      </w:pPr>
      <w:r>
        <w:t>In this exercise you modified a document template in a document library to include data from an external content type that was leveraged in a Word document using Quick Parts.</w:t>
      </w:r>
    </w:p>
    <w:sectPr w:rsidR="00884889" w:rsidSect="002F34C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053" w:rsidRDefault="00A51053" w:rsidP="002754DA">
      <w:pPr>
        <w:spacing w:before="0" w:after="0"/>
      </w:pPr>
      <w:r>
        <w:separator/>
      </w:r>
    </w:p>
  </w:endnote>
  <w:endnote w:type="continuationSeparator" w:id="0">
    <w:p w:rsidR="00A51053" w:rsidRDefault="00A5105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053" w:rsidRDefault="00A51053" w:rsidP="002754DA">
      <w:pPr>
        <w:spacing w:before="0" w:after="0"/>
      </w:pPr>
      <w:r>
        <w:separator/>
      </w:r>
    </w:p>
  </w:footnote>
  <w:footnote w:type="continuationSeparator" w:id="0">
    <w:p w:rsidR="00A51053" w:rsidRDefault="00A51053"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
    <w:nsid w:val="00000003"/>
    <w:multiLevelType w:val="multilevel"/>
    <w:tmpl w:val="00000003"/>
    <w:name w:val="WW8Num3"/>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6">
    <w:nsid w:val="001C551C"/>
    <w:multiLevelType w:val="hybridMultilevel"/>
    <w:tmpl w:val="982AFB5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9">
    <w:nsid w:val="16DF22CC"/>
    <w:multiLevelType w:val="multilevel"/>
    <w:tmpl w:val="00000001"/>
    <w:lvl w:ilvl="0">
      <w:start w:val="1"/>
      <w:numFmt w:val="decimal"/>
      <w:lvlText w:val="%1."/>
      <w:lvlJc w:val="left"/>
      <w:pPr>
        <w:tabs>
          <w:tab w:val="num" w:pos="432"/>
        </w:tabs>
        <w:ind w:left="432" w:hanging="360"/>
      </w:pPr>
    </w:lvl>
    <w:lvl w:ilvl="1">
      <w:start w:val="1"/>
      <w:numFmt w:val="decimal"/>
      <w:lvlText w:val="%2."/>
      <w:lvlJc w:val="left"/>
      <w:pPr>
        <w:tabs>
          <w:tab w:val="num" w:pos="792"/>
        </w:tabs>
        <w:ind w:left="792" w:hanging="360"/>
      </w:pPr>
    </w:lvl>
    <w:lvl w:ilvl="2">
      <w:start w:val="1"/>
      <w:numFmt w:val="decimal"/>
      <w:lvlText w:val="%3."/>
      <w:lvlJc w:val="left"/>
      <w:pPr>
        <w:tabs>
          <w:tab w:val="num" w:pos="1152"/>
        </w:tabs>
        <w:ind w:left="1152" w:hanging="360"/>
      </w:pPr>
    </w:lvl>
    <w:lvl w:ilvl="3">
      <w:start w:val="1"/>
      <w:numFmt w:val="decimal"/>
      <w:lvlText w:val="%4."/>
      <w:lvlJc w:val="left"/>
      <w:pPr>
        <w:tabs>
          <w:tab w:val="num" w:pos="1512"/>
        </w:tabs>
        <w:ind w:left="1512" w:hanging="360"/>
      </w:pPr>
    </w:lvl>
    <w:lvl w:ilvl="4">
      <w:start w:val="1"/>
      <w:numFmt w:val="decimal"/>
      <w:lvlText w:val="%5."/>
      <w:lvlJc w:val="left"/>
      <w:pPr>
        <w:tabs>
          <w:tab w:val="num" w:pos="1872"/>
        </w:tabs>
        <w:ind w:left="1872" w:hanging="360"/>
      </w:pPr>
    </w:lvl>
    <w:lvl w:ilvl="5">
      <w:start w:val="1"/>
      <w:numFmt w:val="decimal"/>
      <w:lvlText w:val="%6."/>
      <w:lvlJc w:val="left"/>
      <w:pPr>
        <w:tabs>
          <w:tab w:val="num" w:pos="2232"/>
        </w:tabs>
        <w:ind w:left="2232" w:hanging="360"/>
      </w:pPr>
    </w:lvl>
    <w:lvl w:ilvl="6">
      <w:start w:val="1"/>
      <w:numFmt w:val="decimal"/>
      <w:lvlText w:val="%7."/>
      <w:lvlJc w:val="left"/>
      <w:pPr>
        <w:tabs>
          <w:tab w:val="num" w:pos="2592"/>
        </w:tabs>
        <w:ind w:left="2592" w:hanging="360"/>
      </w:pPr>
    </w:lvl>
    <w:lvl w:ilvl="7">
      <w:start w:val="1"/>
      <w:numFmt w:val="decimal"/>
      <w:lvlText w:val="%8."/>
      <w:lvlJc w:val="left"/>
      <w:pPr>
        <w:tabs>
          <w:tab w:val="num" w:pos="2952"/>
        </w:tabs>
        <w:ind w:left="2952" w:hanging="360"/>
      </w:pPr>
    </w:lvl>
    <w:lvl w:ilvl="8">
      <w:start w:val="1"/>
      <w:numFmt w:val="decimal"/>
      <w:lvlText w:val="%9."/>
      <w:lvlJc w:val="left"/>
      <w:pPr>
        <w:tabs>
          <w:tab w:val="num" w:pos="3312"/>
        </w:tabs>
        <w:ind w:left="3312" w:hanging="360"/>
      </w:pPr>
    </w:lvl>
  </w:abstractNum>
  <w:abstractNum w:abstractNumId="10">
    <w:nsid w:val="2946127D"/>
    <w:multiLevelType w:val="multilevel"/>
    <w:tmpl w:val="A70A9C82"/>
    <w:numStyleLink w:val="LabStepsTemplate"/>
  </w:abstractNum>
  <w:abstractNum w:abstractNumId="11">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FD2380A"/>
    <w:multiLevelType w:val="hybridMultilevel"/>
    <w:tmpl w:val="3312C6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065F41"/>
    <w:multiLevelType w:val="multilevel"/>
    <w:tmpl w:val="00000001"/>
    <w:lvl w:ilvl="0">
      <w:start w:val="1"/>
      <w:numFmt w:val="decimal"/>
      <w:lvlText w:val="%1."/>
      <w:lvlJc w:val="left"/>
      <w:pPr>
        <w:tabs>
          <w:tab w:val="num" w:pos="432"/>
        </w:tabs>
        <w:ind w:left="432" w:hanging="360"/>
      </w:pPr>
    </w:lvl>
    <w:lvl w:ilvl="1">
      <w:start w:val="1"/>
      <w:numFmt w:val="decimal"/>
      <w:lvlText w:val="%2."/>
      <w:lvlJc w:val="left"/>
      <w:pPr>
        <w:tabs>
          <w:tab w:val="num" w:pos="792"/>
        </w:tabs>
        <w:ind w:left="792" w:hanging="360"/>
      </w:pPr>
    </w:lvl>
    <w:lvl w:ilvl="2">
      <w:start w:val="1"/>
      <w:numFmt w:val="decimal"/>
      <w:lvlText w:val="%3."/>
      <w:lvlJc w:val="left"/>
      <w:pPr>
        <w:tabs>
          <w:tab w:val="num" w:pos="1152"/>
        </w:tabs>
        <w:ind w:left="1152" w:hanging="360"/>
      </w:pPr>
    </w:lvl>
    <w:lvl w:ilvl="3">
      <w:start w:val="1"/>
      <w:numFmt w:val="decimal"/>
      <w:lvlText w:val="%4."/>
      <w:lvlJc w:val="left"/>
      <w:pPr>
        <w:tabs>
          <w:tab w:val="num" w:pos="1512"/>
        </w:tabs>
        <w:ind w:left="1512" w:hanging="360"/>
      </w:pPr>
    </w:lvl>
    <w:lvl w:ilvl="4">
      <w:start w:val="1"/>
      <w:numFmt w:val="decimal"/>
      <w:lvlText w:val="%5."/>
      <w:lvlJc w:val="left"/>
      <w:pPr>
        <w:tabs>
          <w:tab w:val="num" w:pos="1872"/>
        </w:tabs>
        <w:ind w:left="1872" w:hanging="360"/>
      </w:pPr>
    </w:lvl>
    <w:lvl w:ilvl="5">
      <w:start w:val="1"/>
      <w:numFmt w:val="decimal"/>
      <w:lvlText w:val="%6."/>
      <w:lvlJc w:val="left"/>
      <w:pPr>
        <w:tabs>
          <w:tab w:val="num" w:pos="2232"/>
        </w:tabs>
        <w:ind w:left="2232" w:hanging="360"/>
      </w:pPr>
    </w:lvl>
    <w:lvl w:ilvl="6">
      <w:start w:val="1"/>
      <w:numFmt w:val="decimal"/>
      <w:lvlText w:val="%7."/>
      <w:lvlJc w:val="left"/>
      <w:pPr>
        <w:tabs>
          <w:tab w:val="num" w:pos="2592"/>
        </w:tabs>
        <w:ind w:left="2592" w:hanging="360"/>
      </w:pPr>
    </w:lvl>
    <w:lvl w:ilvl="7">
      <w:start w:val="1"/>
      <w:numFmt w:val="decimal"/>
      <w:lvlText w:val="%8."/>
      <w:lvlJc w:val="left"/>
      <w:pPr>
        <w:tabs>
          <w:tab w:val="num" w:pos="2952"/>
        </w:tabs>
        <w:ind w:left="2952" w:hanging="360"/>
      </w:pPr>
    </w:lvl>
    <w:lvl w:ilvl="8">
      <w:start w:val="1"/>
      <w:numFmt w:val="decimal"/>
      <w:lvlText w:val="%9."/>
      <w:lvlJc w:val="left"/>
      <w:pPr>
        <w:tabs>
          <w:tab w:val="num" w:pos="3312"/>
        </w:tabs>
        <w:ind w:left="3312" w:hanging="360"/>
      </w:pPr>
    </w:lvl>
  </w:abstractNum>
  <w:abstractNum w:abstractNumId="16">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18">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6E051032"/>
    <w:multiLevelType w:val="hybridMultilevel"/>
    <w:tmpl w:val="25161CC0"/>
    <w:lvl w:ilvl="0" w:tplc="66F4360C">
      <w:start w:val="1"/>
      <w:numFmt w:val="decimal"/>
      <w:lvlText w:val="%1."/>
      <w:lvlJc w:val="left"/>
      <w:pPr>
        <w:ind w:left="432" w:hanging="360"/>
      </w:pPr>
      <w:rPr>
        <w:rFonts w:hint="default"/>
        <w:b w:val="0"/>
      </w:rPr>
    </w:lvl>
    <w:lvl w:ilvl="1" w:tplc="04090001">
      <w:start w:val="1"/>
      <w:numFmt w:val="bullet"/>
      <w:lvlText w:val=""/>
      <w:lvlJc w:val="left"/>
      <w:pPr>
        <w:ind w:left="1152" w:hanging="360"/>
      </w:pPr>
      <w:rPr>
        <w:rFonts w:ascii="Symbol" w:hAnsi="Symbol" w:hint="default"/>
      </w:r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1">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6"/>
  </w:num>
  <w:num w:numId="2">
    <w:abstractNumId w:val="18"/>
  </w:num>
  <w:num w:numId="3">
    <w:abstractNumId w:val="17"/>
  </w:num>
  <w:num w:numId="4">
    <w:abstractNumId w:val="8"/>
  </w:num>
  <w:num w:numId="5">
    <w:abstractNumId w:val="11"/>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0"/>
  </w:num>
  <w:num w:numId="11">
    <w:abstractNumId w:val="1"/>
  </w:num>
  <w:num w:numId="12">
    <w:abstractNumId w:val="2"/>
  </w:num>
  <w:num w:numId="13">
    <w:abstractNumId w:val="3"/>
  </w:num>
  <w:num w:numId="14">
    <w:abstractNumId w:val="4"/>
  </w:num>
  <w:num w:numId="15">
    <w:abstractNumId w:val="5"/>
  </w:num>
  <w:num w:numId="16">
    <w:abstractNumId w:val="20"/>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15"/>
  </w:num>
  <w:num w:numId="34">
    <w:abstractNumId w:val="9"/>
  </w:num>
  <w:num w:numId="35">
    <w:abstractNumId w:val="17"/>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num>
  <w:num w:numId="39">
    <w:abstractNumId w:val="12"/>
  </w:num>
  <w:num w:numId="40">
    <w:abstractNumId w:val="6"/>
  </w:num>
  <w:num w:numId="41">
    <w:abstractNumId w:val="8"/>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17"/>
  </w:num>
  <w:num w:numId="45">
    <w:abstractNumId w:val="19"/>
  </w:num>
  <w:num w:numId="46">
    <w:abstractNumId w:val="13"/>
  </w:num>
  <w:num w:numId="47">
    <w:abstractNumId w:val="10"/>
  </w:num>
  <w:num w:numId="48">
    <w:abstractNumId w:val="14"/>
  </w:num>
  <w:num w:numId="49">
    <w:abstractNumId w:val="7"/>
  </w:num>
  <w:num w:numId="50">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2"/>
  </w:compat>
  <w:rsids>
    <w:rsidRoot w:val="000223D7"/>
    <w:rsid w:val="00001BFF"/>
    <w:rsid w:val="000043A3"/>
    <w:rsid w:val="000105FA"/>
    <w:rsid w:val="00012AC2"/>
    <w:rsid w:val="00017AC9"/>
    <w:rsid w:val="000211B1"/>
    <w:rsid w:val="000223D7"/>
    <w:rsid w:val="00024303"/>
    <w:rsid w:val="000243F6"/>
    <w:rsid w:val="00030FBC"/>
    <w:rsid w:val="00031FDE"/>
    <w:rsid w:val="00033007"/>
    <w:rsid w:val="00041A22"/>
    <w:rsid w:val="00051385"/>
    <w:rsid w:val="00053A1E"/>
    <w:rsid w:val="00075BE6"/>
    <w:rsid w:val="000816A5"/>
    <w:rsid w:val="00082C8E"/>
    <w:rsid w:val="00084023"/>
    <w:rsid w:val="0008714D"/>
    <w:rsid w:val="0009020D"/>
    <w:rsid w:val="000A019A"/>
    <w:rsid w:val="000A0FB8"/>
    <w:rsid w:val="000A4592"/>
    <w:rsid w:val="000A4D31"/>
    <w:rsid w:val="000A6F17"/>
    <w:rsid w:val="000B4798"/>
    <w:rsid w:val="000C54C2"/>
    <w:rsid w:val="000C6DCA"/>
    <w:rsid w:val="000D0900"/>
    <w:rsid w:val="000D1CE4"/>
    <w:rsid w:val="000E4786"/>
    <w:rsid w:val="000F23A7"/>
    <w:rsid w:val="0011020C"/>
    <w:rsid w:val="00110EC0"/>
    <w:rsid w:val="001128F7"/>
    <w:rsid w:val="001128F9"/>
    <w:rsid w:val="001171EB"/>
    <w:rsid w:val="00123729"/>
    <w:rsid w:val="00123A37"/>
    <w:rsid w:val="0013287F"/>
    <w:rsid w:val="001376C2"/>
    <w:rsid w:val="00140317"/>
    <w:rsid w:val="00141688"/>
    <w:rsid w:val="00142687"/>
    <w:rsid w:val="00151E41"/>
    <w:rsid w:val="001550F9"/>
    <w:rsid w:val="0015714F"/>
    <w:rsid w:val="00161143"/>
    <w:rsid w:val="00162568"/>
    <w:rsid w:val="0016348C"/>
    <w:rsid w:val="00164728"/>
    <w:rsid w:val="001657A8"/>
    <w:rsid w:val="0016603A"/>
    <w:rsid w:val="00166BA8"/>
    <w:rsid w:val="00167CB6"/>
    <w:rsid w:val="001754F8"/>
    <w:rsid w:val="001760F5"/>
    <w:rsid w:val="00190A27"/>
    <w:rsid w:val="00190D86"/>
    <w:rsid w:val="0019249E"/>
    <w:rsid w:val="00195B8D"/>
    <w:rsid w:val="001969F7"/>
    <w:rsid w:val="001A254E"/>
    <w:rsid w:val="001A3C36"/>
    <w:rsid w:val="001A595F"/>
    <w:rsid w:val="001B176D"/>
    <w:rsid w:val="001B60FC"/>
    <w:rsid w:val="001C2975"/>
    <w:rsid w:val="001C3498"/>
    <w:rsid w:val="001C3C48"/>
    <w:rsid w:val="001D04CC"/>
    <w:rsid w:val="001D167A"/>
    <w:rsid w:val="001E5FC6"/>
    <w:rsid w:val="001E73CB"/>
    <w:rsid w:val="001F49B0"/>
    <w:rsid w:val="00200993"/>
    <w:rsid w:val="00207F56"/>
    <w:rsid w:val="0021157E"/>
    <w:rsid w:val="00215AE2"/>
    <w:rsid w:val="00216298"/>
    <w:rsid w:val="00217E87"/>
    <w:rsid w:val="002243BC"/>
    <w:rsid w:val="00226C32"/>
    <w:rsid w:val="00227D69"/>
    <w:rsid w:val="00231D57"/>
    <w:rsid w:val="00234111"/>
    <w:rsid w:val="00234C36"/>
    <w:rsid w:val="002356C4"/>
    <w:rsid w:val="002376C5"/>
    <w:rsid w:val="00243A3C"/>
    <w:rsid w:val="002571EF"/>
    <w:rsid w:val="00261926"/>
    <w:rsid w:val="002646DD"/>
    <w:rsid w:val="00265968"/>
    <w:rsid w:val="00267C2B"/>
    <w:rsid w:val="00271EC4"/>
    <w:rsid w:val="00273F7D"/>
    <w:rsid w:val="002746EE"/>
    <w:rsid w:val="002754DA"/>
    <w:rsid w:val="002820B9"/>
    <w:rsid w:val="002866DB"/>
    <w:rsid w:val="00287FF8"/>
    <w:rsid w:val="002A5AC3"/>
    <w:rsid w:val="002C5CBE"/>
    <w:rsid w:val="002E035E"/>
    <w:rsid w:val="002E259F"/>
    <w:rsid w:val="002E5AED"/>
    <w:rsid w:val="002E66B3"/>
    <w:rsid w:val="002F229A"/>
    <w:rsid w:val="002F2748"/>
    <w:rsid w:val="002F34C2"/>
    <w:rsid w:val="002F70A6"/>
    <w:rsid w:val="0030388D"/>
    <w:rsid w:val="003045F1"/>
    <w:rsid w:val="00307288"/>
    <w:rsid w:val="003151EA"/>
    <w:rsid w:val="0031741B"/>
    <w:rsid w:val="00333042"/>
    <w:rsid w:val="0034423F"/>
    <w:rsid w:val="003454BD"/>
    <w:rsid w:val="00361340"/>
    <w:rsid w:val="00364378"/>
    <w:rsid w:val="003654AA"/>
    <w:rsid w:val="00367C9B"/>
    <w:rsid w:val="0037475A"/>
    <w:rsid w:val="003755B9"/>
    <w:rsid w:val="003928FD"/>
    <w:rsid w:val="00395B4D"/>
    <w:rsid w:val="003974BC"/>
    <w:rsid w:val="003A6D85"/>
    <w:rsid w:val="003A7B03"/>
    <w:rsid w:val="003B1609"/>
    <w:rsid w:val="003B36C0"/>
    <w:rsid w:val="003B509E"/>
    <w:rsid w:val="003B6B6E"/>
    <w:rsid w:val="003C2DEE"/>
    <w:rsid w:val="003C6F9B"/>
    <w:rsid w:val="003D35B9"/>
    <w:rsid w:val="003D4A36"/>
    <w:rsid w:val="003D513A"/>
    <w:rsid w:val="003D63CB"/>
    <w:rsid w:val="003E3149"/>
    <w:rsid w:val="003E53A5"/>
    <w:rsid w:val="003E589D"/>
    <w:rsid w:val="003E7ADE"/>
    <w:rsid w:val="003F2EDC"/>
    <w:rsid w:val="003F3E5F"/>
    <w:rsid w:val="004003D6"/>
    <w:rsid w:val="00406D5B"/>
    <w:rsid w:val="00414108"/>
    <w:rsid w:val="00420D38"/>
    <w:rsid w:val="00427A68"/>
    <w:rsid w:val="00437DC5"/>
    <w:rsid w:val="004401D8"/>
    <w:rsid w:val="00444C53"/>
    <w:rsid w:val="00445241"/>
    <w:rsid w:val="00445F5C"/>
    <w:rsid w:val="00446B8D"/>
    <w:rsid w:val="00452CAB"/>
    <w:rsid w:val="004615CD"/>
    <w:rsid w:val="0047149F"/>
    <w:rsid w:val="00473267"/>
    <w:rsid w:val="00474799"/>
    <w:rsid w:val="00477F0C"/>
    <w:rsid w:val="00481358"/>
    <w:rsid w:val="004838B2"/>
    <w:rsid w:val="00486866"/>
    <w:rsid w:val="00490BBA"/>
    <w:rsid w:val="00492E1A"/>
    <w:rsid w:val="004A00E9"/>
    <w:rsid w:val="004A2AF7"/>
    <w:rsid w:val="004A340A"/>
    <w:rsid w:val="004A51E1"/>
    <w:rsid w:val="004A7C45"/>
    <w:rsid w:val="004B75D9"/>
    <w:rsid w:val="004C7D6E"/>
    <w:rsid w:val="004D3A39"/>
    <w:rsid w:val="004E1CBF"/>
    <w:rsid w:val="004E3B42"/>
    <w:rsid w:val="004E45B9"/>
    <w:rsid w:val="004F176F"/>
    <w:rsid w:val="004F1E4C"/>
    <w:rsid w:val="004F54BD"/>
    <w:rsid w:val="00503716"/>
    <w:rsid w:val="00504620"/>
    <w:rsid w:val="0050658A"/>
    <w:rsid w:val="0050746C"/>
    <w:rsid w:val="005106D7"/>
    <w:rsid w:val="00513B02"/>
    <w:rsid w:val="00513EAD"/>
    <w:rsid w:val="0051400B"/>
    <w:rsid w:val="00515C63"/>
    <w:rsid w:val="00523E8D"/>
    <w:rsid w:val="00536A2B"/>
    <w:rsid w:val="00536EA7"/>
    <w:rsid w:val="00537866"/>
    <w:rsid w:val="0054082C"/>
    <w:rsid w:val="00540A9A"/>
    <w:rsid w:val="005439D3"/>
    <w:rsid w:val="00551DFA"/>
    <w:rsid w:val="005531DC"/>
    <w:rsid w:val="00555597"/>
    <w:rsid w:val="00560F81"/>
    <w:rsid w:val="005710D5"/>
    <w:rsid w:val="0057247C"/>
    <w:rsid w:val="00572EAF"/>
    <w:rsid w:val="00574574"/>
    <w:rsid w:val="005757B8"/>
    <w:rsid w:val="00580480"/>
    <w:rsid w:val="005844B5"/>
    <w:rsid w:val="00584E2E"/>
    <w:rsid w:val="00595540"/>
    <w:rsid w:val="005A0E17"/>
    <w:rsid w:val="005A3A17"/>
    <w:rsid w:val="005A3E02"/>
    <w:rsid w:val="005A4563"/>
    <w:rsid w:val="005A6D5F"/>
    <w:rsid w:val="005A75AE"/>
    <w:rsid w:val="005B0C2E"/>
    <w:rsid w:val="005B4977"/>
    <w:rsid w:val="005B54E5"/>
    <w:rsid w:val="005B6F90"/>
    <w:rsid w:val="005C03B9"/>
    <w:rsid w:val="005C1BF8"/>
    <w:rsid w:val="005D380A"/>
    <w:rsid w:val="005D3854"/>
    <w:rsid w:val="005E054A"/>
    <w:rsid w:val="005E0D54"/>
    <w:rsid w:val="005E79AF"/>
    <w:rsid w:val="005F3BD4"/>
    <w:rsid w:val="0060792C"/>
    <w:rsid w:val="00611B6C"/>
    <w:rsid w:val="00620888"/>
    <w:rsid w:val="006246F5"/>
    <w:rsid w:val="00625F0D"/>
    <w:rsid w:val="00626932"/>
    <w:rsid w:val="00627DAF"/>
    <w:rsid w:val="006316FA"/>
    <w:rsid w:val="0063362B"/>
    <w:rsid w:val="00636116"/>
    <w:rsid w:val="006363F2"/>
    <w:rsid w:val="006438F1"/>
    <w:rsid w:val="00647DA3"/>
    <w:rsid w:val="00650ACD"/>
    <w:rsid w:val="006544F8"/>
    <w:rsid w:val="00654F8F"/>
    <w:rsid w:val="00657FD0"/>
    <w:rsid w:val="0066042A"/>
    <w:rsid w:val="006649DB"/>
    <w:rsid w:val="00667328"/>
    <w:rsid w:val="00667B58"/>
    <w:rsid w:val="00673345"/>
    <w:rsid w:val="006766F2"/>
    <w:rsid w:val="0067766A"/>
    <w:rsid w:val="00677EDE"/>
    <w:rsid w:val="00680DA2"/>
    <w:rsid w:val="00681F35"/>
    <w:rsid w:val="00682EE1"/>
    <w:rsid w:val="00690849"/>
    <w:rsid w:val="0069092F"/>
    <w:rsid w:val="0069598A"/>
    <w:rsid w:val="006A020F"/>
    <w:rsid w:val="006A0212"/>
    <w:rsid w:val="006A105B"/>
    <w:rsid w:val="006A5B0A"/>
    <w:rsid w:val="006B07C3"/>
    <w:rsid w:val="006B25FA"/>
    <w:rsid w:val="006B6F43"/>
    <w:rsid w:val="006C0157"/>
    <w:rsid w:val="006C5C78"/>
    <w:rsid w:val="006E3E8D"/>
    <w:rsid w:val="006E5188"/>
    <w:rsid w:val="006F0CFC"/>
    <w:rsid w:val="006F13F6"/>
    <w:rsid w:val="006F4F5C"/>
    <w:rsid w:val="006F64F9"/>
    <w:rsid w:val="0070089C"/>
    <w:rsid w:val="00711C05"/>
    <w:rsid w:val="007250EB"/>
    <w:rsid w:val="0072738D"/>
    <w:rsid w:val="00737FD5"/>
    <w:rsid w:val="00740261"/>
    <w:rsid w:val="00740358"/>
    <w:rsid w:val="007442CF"/>
    <w:rsid w:val="007447F8"/>
    <w:rsid w:val="00747129"/>
    <w:rsid w:val="007508E5"/>
    <w:rsid w:val="00754D76"/>
    <w:rsid w:val="00756C10"/>
    <w:rsid w:val="007600AD"/>
    <w:rsid w:val="0076162E"/>
    <w:rsid w:val="00762C06"/>
    <w:rsid w:val="0076526D"/>
    <w:rsid w:val="00770735"/>
    <w:rsid w:val="00770ED2"/>
    <w:rsid w:val="00772301"/>
    <w:rsid w:val="0078109B"/>
    <w:rsid w:val="007829BE"/>
    <w:rsid w:val="007A2E8C"/>
    <w:rsid w:val="007A3D0E"/>
    <w:rsid w:val="007A3FF9"/>
    <w:rsid w:val="007A6FDB"/>
    <w:rsid w:val="007A7B3A"/>
    <w:rsid w:val="007B0F2C"/>
    <w:rsid w:val="007B63AE"/>
    <w:rsid w:val="007B648F"/>
    <w:rsid w:val="007C0811"/>
    <w:rsid w:val="007C45DA"/>
    <w:rsid w:val="007C5EF6"/>
    <w:rsid w:val="007D11A3"/>
    <w:rsid w:val="007E240B"/>
    <w:rsid w:val="007F0AB8"/>
    <w:rsid w:val="007F1AC0"/>
    <w:rsid w:val="007F2CD4"/>
    <w:rsid w:val="0080169E"/>
    <w:rsid w:val="0080252D"/>
    <w:rsid w:val="00812AF5"/>
    <w:rsid w:val="00815799"/>
    <w:rsid w:val="00826FF7"/>
    <w:rsid w:val="0082729D"/>
    <w:rsid w:val="0083029D"/>
    <w:rsid w:val="00830A82"/>
    <w:rsid w:val="00836A6B"/>
    <w:rsid w:val="00841F3B"/>
    <w:rsid w:val="00845FAD"/>
    <w:rsid w:val="008530CC"/>
    <w:rsid w:val="00856645"/>
    <w:rsid w:val="00860938"/>
    <w:rsid w:val="00865AE4"/>
    <w:rsid w:val="0086681C"/>
    <w:rsid w:val="00870020"/>
    <w:rsid w:val="008743F8"/>
    <w:rsid w:val="00875E37"/>
    <w:rsid w:val="00880606"/>
    <w:rsid w:val="008832B8"/>
    <w:rsid w:val="008835D4"/>
    <w:rsid w:val="00884889"/>
    <w:rsid w:val="00893C82"/>
    <w:rsid w:val="008943B0"/>
    <w:rsid w:val="0089695E"/>
    <w:rsid w:val="008A1B16"/>
    <w:rsid w:val="008A2BA0"/>
    <w:rsid w:val="008A4DF6"/>
    <w:rsid w:val="008A7318"/>
    <w:rsid w:val="008B697B"/>
    <w:rsid w:val="008C1C05"/>
    <w:rsid w:val="008D054E"/>
    <w:rsid w:val="008D0899"/>
    <w:rsid w:val="008D261C"/>
    <w:rsid w:val="008D30B0"/>
    <w:rsid w:val="008D7F27"/>
    <w:rsid w:val="008E1CE8"/>
    <w:rsid w:val="008E3F36"/>
    <w:rsid w:val="008E683F"/>
    <w:rsid w:val="008E7C18"/>
    <w:rsid w:val="008F163F"/>
    <w:rsid w:val="00903B98"/>
    <w:rsid w:val="00910734"/>
    <w:rsid w:val="0091434F"/>
    <w:rsid w:val="00915A59"/>
    <w:rsid w:val="0091656E"/>
    <w:rsid w:val="009177CF"/>
    <w:rsid w:val="00920094"/>
    <w:rsid w:val="0092255C"/>
    <w:rsid w:val="00925E86"/>
    <w:rsid w:val="009422EE"/>
    <w:rsid w:val="00943670"/>
    <w:rsid w:val="00944282"/>
    <w:rsid w:val="0095110D"/>
    <w:rsid w:val="009537AB"/>
    <w:rsid w:val="0096384D"/>
    <w:rsid w:val="00964D6A"/>
    <w:rsid w:val="00964DF1"/>
    <w:rsid w:val="00965C23"/>
    <w:rsid w:val="00966A00"/>
    <w:rsid w:val="009753EF"/>
    <w:rsid w:val="0098233C"/>
    <w:rsid w:val="009836D8"/>
    <w:rsid w:val="00990872"/>
    <w:rsid w:val="00990EBF"/>
    <w:rsid w:val="009A5417"/>
    <w:rsid w:val="009A5818"/>
    <w:rsid w:val="009B0999"/>
    <w:rsid w:val="009C016D"/>
    <w:rsid w:val="009C23DD"/>
    <w:rsid w:val="009C6E7B"/>
    <w:rsid w:val="009D22E7"/>
    <w:rsid w:val="009D7B4F"/>
    <w:rsid w:val="009E17B6"/>
    <w:rsid w:val="009E2AD2"/>
    <w:rsid w:val="009E5C7F"/>
    <w:rsid w:val="009F0F87"/>
    <w:rsid w:val="00A05D85"/>
    <w:rsid w:val="00A070BA"/>
    <w:rsid w:val="00A10074"/>
    <w:rsid w:val="00A10BF8"/>
    <w:rsid w:val="00A136DF"/>
    <w:rsid w:val="00A15C8C"/>
    <w:rsid w:val="00A2430F"/>
    <w:rsid w:val="00A25FC5"/>
    <w:rsid w:val="00A27676"/>
    <w:rsid w:val="00A3093C"/>
    <w:rsid w:val="00A30C18"/>
    <w:rsid w:val="00A32592"/>
    <w:rsid w:val="00A327E3"/>
    <w:rsid w:val="00A36AE5"/>
    <w:rsid w:val="00A4394E"/>
    <w:rsid w:val="00A447BB"/>
    <w:rsid w:val="00A467DC"/>
    <w:rsid w:val="00A46E44"/>
    <w:rsid w:val="00A51053"/>
    <w:rsid w:val="00A53017"/>
    <w:rsid w:val="00A5490F"/>
    <w:rsid w:val="00A55EA3"/>
    <w:rsid w:val="00A6472F"/>
    <w:rsid w:val="00A66755"/>
    <w:rsid w:val="00A71639"/>
    <w:rsid w:val="00A73931"/>
    <w:rsid w:val="00A811F8"/>
    <w:rsid w:val="00A841E4"/>
    <w:rsid w:val="00A847F6"/>
    <w:rsid w:val="00A84A74"/>
    <w:rsid w:val="00AA081D"/>
    <w:rsid w:val="00AA0DDE"/>
    <w:rsid w:val="00AA1C5E"/>
    <w:rsid w:val="00AA5587"/>
    <w:rsid w:val="00AB3A6F"/>
    <w:rsid w:val="00AB78B0"/>
    <w:rsid w:val="00AD3847"/>
    <w:rsid w:val="00AE23A5"/>
    <w:rsid w:val="00AF4F9B"/>
    <w:rsid w:val="00AF7430"/>
    <w:rsid w:val="00B04598"/>
    <w:rsid w:val="00B07849"/>
    <w:rsid w:val="00B228D0"/>
    <w:rsid w:val="00B30F99"/>
    <w:rsid w:val="00B33DEB"/>
    <w:rsid w:val="00B40F8B"/>
    <w:rsid w:val="00B410F6"/>
    <w:rsid w:val="00B4507F"/>
    <w:rsid w:val="00B4563E"/>
    <w:rsid w:val="00B500BC"/>
    <w:rsid w:val="00B507FF"/>
    <w:rsid w:val="00B56241"/>
    <w:rsid w:val="00B56C9C"/>
    <w:rsid w:val="00B60011"/>
    <w:rsid w:val="00B7645C"/>
    <w:rsid w:val="00B80925"/>
    <w:rsid w:val="00B815CE"/>
    <w:rsid w:val="00B82ABB"/>
    <w:rsid w:val="00B838CD"/>
    <w:rsid w:val="00B84304"/>
    <w:rsid w:val="00BA332D"/>
    <w:rsid w:val="00BB42DB"/>
    <w:rsid w:val="00BB5257"/>
    <w:rsid w:val="00BB6250"/>
    <w:rsid w:val="00BC1206"/>
    <w:rsid w:val="00BC216D"/>
    <w:rsid w:val="00BC22EE"/>
    <w:rsid w:val="00BC2C68"/>
    <w:rsid w:val="00BC5779"/>
    <w:rsid w:val="00BE08FA"/>
    <w:rsid w:val="00BE20E7"/>
    <w:rsid w:val="00BE5EE7"/>
    <w:rsid w:val="00BF401E"/>
    <w:rsid w:val="00BF4AAD"/>
    <w:rsid w:val="00C008DD"/>
    <w:rsid w:val="00C205F6"/>
    <w:rsid w:val="00C24E23"/>
    <w:rsid w:val="00C26A97"/>
    <w:rsid w:val="00C30E56"/>
    <w:rsid w:val="00C3211E"/>
    <w:rsid w:val="00C33D09"/>
    <w:rsid w:val="00C34D0A"/>
    <w:rsid w:val="00C35ECD"/>
    <w:rsid w:val="00C37A3E"/>
    <w:rsid w:val="00C44632"/>
    <w:rsid w:val="00C44FA9"/>
    <w:rsid w:val="00C53882"/>
    <w:rsid w:val="00C62D6E"/>
    <w:rsid w:val="00C642C3"/>
    <w:rsid w:val="00C70683"/>
    <w:rsid w:val="00C74DF4"/>
    <w:rsid w:val="00C80B2F"/>
    <w:rsid w:val="00C81CBC"/>
    <w:rsid w:val="00C847ED"/>
    <w:rsid w:val="00C9096A"/>
    <w:rsid w:val="00C92678"/>
    <w:rsid w:val="00C93A16"/>
    <w:rsid w:val="00C93E0C"/>
    <w:rsid w:val="00C97674"/>
    <w:rsid w:val="00CA75E3"/>
    <w:rsid w:val="00CB7A9C"/>
    <w:rsid w:val="00CB7CC1"/>
    <w:rsid w:val="00CC0450"/>
    <w:rsid w:val="00CC2D54"/>
    <w:rsid w:val="00CC402B"/>
    <w:rsid w:val="00CD0AD0"/>
    <w:rsid w:val="00CD10A1"/>
    <w:rsid w:val="00CD3699"/>
    <w:rsid w:val="00CD7D01"/>
    <w:rsid w:val="00CE155F"/>
    <w:rsid w:val="00CF0D9B"/>
    <w:rsid w:val="00CF23D0"/>
    <w:rsid w:val="00CF674F"/>
    <w:rsid w:val="00D02315"/>
    <w:rsid w:val="00D0464B"/>
    <w:rsid w:val="00D0548B"/>
    <w:rsid w:val="00D057EA"/>
    <w:rsid w:val="00D12B10"/>
    <w:rsid w:val="00D1320B"/>
    <w:rsid w:val="00D15FEC"/>
    <w:rsid w:val="00D225E5"/>
    <w:rsid w:val="00D31CA5"/>
    <w:rsid w:val="00D33840"/>
    <w:rsid w:val="00D3469C"/>
    <w:rsid w:val="00D34B43"/>
    <w:rsid w:val="00D461BC"/>
    <w:rsid w:val="00D50509"/>
    <w:rsid w:val="00D56B22"/>
    <w:rsid w:val="00D6413D"/>
    <w:rsid w:val="00D64974"/>
    <w:rsid w:val="00D66469"/>
    <w:rsid w:val="00D8031B"/>
    <w:rsid w:val="00D84676"/>
    <w:rsid w:val="00D84A2F"/>
    <w:rsid w:val="00D85325"/>
    <w:rsid w:val="00D8754C"/>
    <w:rsid w:val="00D90900"/>
    <w:rsid w:val="00D92006"/>
    <w:rsid w:val="00D950CC"/>
    <w:rsid w:val="00D97000"/>
    <w:rsid w:val="00DA442B"/>
    <w:rsid w:val="00DA6D71"/>
    <w:rsid w:val="00DB1B99"/>
    <w:rsid w:val="00DC2A0F"/>
    <w:rsid w:val="00DC2AFF"/>
    <w:rsid w:val="00DC48D3"/>
    <w:rsid w:val="00DC7D16"/>
    <w:rsid w:val="00DD1790"/>
    <w:rsid w:val="00DD40A9"/>
    <w:rsid w:val="00DD5F52"/>
    <w:rsid w:val="00DD6C99"/>
    <w:rsid w:val="00DD7D6E"/>
    <w:rsid w:val="00DE1518"/>
    <w:rsid w:val="00DE5625"/>
    <w:rsid w:val="00DE58D9"/>
    <w:rsid w:val="00DF0141"/>
    <w:rsid w:val="00DF0DE7"/>
    <w:rsid w:val="00DF0E38"/>
    <w:rsid w:val="00DF6C80"/>
    <w:rsid w:val="00E01BA8"/>
    <w:rsid w:val="00E056FD"/>
    <w:rsid w:val="00E07AF0"/>
    <w:rsid w:val="00E13222"/>
    <w:rsid w:val="00E132BC"/>
    <w:rsid w:val="00E15736"/>
    <w:rsid w:val="00E177CD"/>
    <w:rsid w:val="00E179EA"/>
    <w:rsid w:val="00E22745"/>
    <w:rsid w:val="00E22CFC"/>
    <w:rsid w:val="00E338DA"/>
    <w:rsid w:val="00E36698"/>
    <w:rsid w:val="00E42402"/>
    <w:rsid w:val="00E45125"/>
    <w:rsid w:val="00E46AE8"/>
    <w:rsid w:val="00E5154B"/>
    <w:rsid w:val="00E51A44"/>
    <w:rsid w:val="00E52656"/>
    <w:rsid w:val="00E57901"/>
    <w:rsid w:val="00E60002"/>
    <w:rsid w:val="00E60B87"/>
    <w:rsid w:val="00E60FB5"/>
    <w:rsid w:val="00E816DC"/>
    <w:rsid w:val="00E86FD8"/>
    <w:rsid w:val="00E90829"/>
    <w:rsid w:val="00E95F93"/>
    <w:rsid w:val="00EA0CC6"/>
    <w:rsid w:val="00EB0E93"/>
    <w:rsid w:val="00EB4690"/>
    <w:rsid w:val="00EC02AD"/>
    <w:rsid w:val="00EC15A4"/>
    <w:rsid w:val="00EC21F3"/>
    <w:rsid w:val="00ED1A11"/>
    <w:rsid w:val="00ED1FCD"/>
    <w:rsid w:val="00ED3C60"/>
    <w:rsid w:val="00ED651E"/>
    <w:rsid w:val="00ED6B00"/>
    <w:rsid w:val="00EE7A35"/>
    <w:rsid w:val="00EF07EB"/>
    <w:rsid w:val="00EF0B37"/>
    <w:rsid w:val="00F074CD"/>
    <w:rsid w:val="00F10C41"/>
    <w:rsid w:val="00F218A1"/>
    <w:rsid w:val="00F21A30"/>
    <w:rsid w:val="00F22470"/>
    <w:rsid w:val="00F25C64"/>
    <w:rsid w:val="00F276BD"/>
    <w:rsid w:val="00F27E73"/>
    <w:rsid w:val="00F30AC1"/>
    <w:rsid w:val="00F34FD2"/>
    <w:rsid w:val="00F41661"/>
    <w:rsid w:val="00F43BFB"/>
    <w:rsid w:val="00F5138E"/>
    <w:rsid w:val="00F55400"/>
    <w:rsid w:val="00F577F9"/>
    <w:rsid w:val="00F62F1C"/>
    <w:rsid w:val="00F64CF9"/>
    <w:rsid w:val="00F70CAA"/>
    <w:rsid w:val="00F72607"/>
    <w:rsid w:val="00F7581A"/>
    <w:rsid w:val="00F81057"/>
    <w:rsid w:val="00F84B8D"/>
    <w:rsid w:val="00F87CE1"/>
    <w:rsid w:val="00F938D8"/>
    <w:rsid w:val="00FA3EB4"/>
    <w:rsid w:val="00FA5E15"/>
    <w:rsid w:val="00FB07B8"/>
    <w:rsid w:val="00FB3F0A"/>
    <w:rsid w:val="00FC00E1"/>
    <w:rsid w:val="00FC6107"/>
    <w:rsid w:val="00FC79BD"/>
    <w:rsid w:val="00FD1B1D"/>
    <w:rsid w:val="00FD1FA2"/>
    <w:rsid w:val="00FE0728"/>
    <w:rsid w:val="00FF060E"/>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D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74D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rPr>
  </w:style>
  <w:style w:type="paragraph" w:styleId="Heading2">
    <w:name w:val="heading 2"/>
    <w:basedOn w:val="Normal"/>
    <w:next w:val="Normal"/>
    <w:link w:val="Heading2Char"/>
    <w:uiPriority w:val="9"/>
    <w:qFormat/>
    <w:rsid w:val="00C74D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C74D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C74D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C74DF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DF4"/>
    <w:rPr>
      <w:rFonts w:ascii="Arial Black" w:hAnsi="Arial Black"/>
      <w:sz w:val="28"/>
      <w:shd w:val="clear" w:color="F2F2F2" w:themeColor="background1" w:themeShade="F2" w:fill="auto"/>
    </w:rPr>
  </w:style>
  <w:style w:type="character" w:customStyle="1" w:styleId="Heading2Char">
    <w:name w:val="Heading 2 Char"/>
    <w:basedOn w:val="DefaultParagraphFont"/>
    <w:link w:val="Heading2"/>
    <w:uiPriority w:val="9"/>
    <w:rsid w:val="00C74DF4"/>
    <w:rPr>
      <w:rFonts w:ascii="Arial Black" w:hAnsi="Arial Black"/>
      <w:sz w:val="28"/>
    </w:rPr>
  </w:style>
  <w:style w:type="character" w:customStyle="1" w:styleId="Heading4Char">
    <w:name w:val="Heading 4 Char"/>
    <w:basedOn w:val="DefaultParagraphFont"/>
    <w:link w:val="Heading4"/>
    <w:uiPriority w:val="9"/>
    <w:rsid w:val="00C74D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74D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74D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D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74DF4"/>
    <w:pPr>
      <w:tabs>
        <w:tab w:val="right" w:leader="dot" w:pos="10786"/>
      </w:tabs>
      <w:spacing w:before="80" w:after="0"/>
      <w:ind w:left="144"/>
    </w:pPr>
    <w:rPr>
      <w:b/>
    </w:rPr>
  </w:style>
  <w:style w:type="paragraph" w:styleId="TOC2">
    <w:name w:val="toc 2"/>
    <w:basedOn w:val="Normal"/>
    <w:next w:val="Normal"/>
    <w:autoRedefine/>
    <w:uiPriority w:val="39"/>
    <w:unhideWhenUsed/>
    <w:rsid w:val="00C74DF4"/>
    <w:pPr>
      <w:tabs>
        <w:tab w:val="right" w:leader="dot" w:pos="10790"/>
      </w:tabs>
      <w:spacing w:before="40" w:after="40"/>
      <w:ind w:left="288"/>
    </w:pPr>
    <w:rPr>
      <w:sz w:val="18"/>
    </w:rPr>
  </w:style>
  <w:style w:type="character" w:styleId="Hyperlink">
    <w:name w:val="Hyperlink"/>
    <w:basedOn w:val="DefaultParagraphFont"/>
    <w:uiPriority w:val="99"/>
    <w:unhideWhenUsed/>
    <w:rsid w:val="00C74DF4"/>
    <w:rPr>
      <w:color w:val="0000FF" w:themeColor="hyperlink"/>
      <w:u w:val="single"/>
    </w:rPr>
  </w:style>
  <w:style w:type="character" w:styleId="BookTitle">
    <w:name w:val="Book Title"/>
    <w:basedOn w:val="DefaultParagraphFont"/>
    <w:uiPriority w:val="33"/>
    <w:qFormat/>
    <w:rsid w:val="00C74DF4"/>
    <w:rPr>
      <w:b/>
      <w:bCs/>
      <w:smallCaps/>
      <w:spacing w:val="5"/>
      <w:sz w:val="48"/>
    </w:rPr>
  </w:style>
  <w:style w:type="paragraph" w:styleId="Title">
    <w:name w:val="Title"/>
    <w:basedOn w:val="Normal"/>
    <w:next w:val="Normal"/>
    <w:link w:val="TitleChar"/>
    <w:uiPriority w:val="10"/>
    <w:unhideWhenUsed/>
    <w:qFormat/>
    <w:rsid w:val="00C74D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74D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C74DF4"/>
    <w:pPr>
      <w:spacing w:after="0" w:line="240" w:lineRule="auto"/>
    </w:pPr>
    <w:rPr>
      <w:rFonts w:eastAsiaTheme="minorEastAsia"/>
    </w:rPr>
  </w:style>
  <w:style w:type="character" w:customStyle="1" w:styleId="NoSpacingChar">
    <w:name w:val="No Spacing Char"/>
    <w:basedOn w:val="DefaultParagraphFont"/>
    <w:link w:val="NoSpacing"/>
    <w:uiPriority w:val="1"/>
    <w:rsid w:val="00C74DF4"/>
    <w:rPr>
      <w:rFonts w:eastAsiaTheme="minorEastAsia"/>
    </w:rPr>
  </w:style>
  <w:style w:type="paragraph" w:styleId="Header">
    <w:name w:val="header"/>
    <w:basedOn w:val="Normal"/>
    <w:link w:val="HeaderChar"/>
    <w:uiPriority w:val="99"/>
    <w:unhideWhenUsed/>
    <w:rsid w:val="00C74DF4"/>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74DF4"/>
    <w:rPr>
      <w:rFonts w:ascii="Arial" w:hAnsi="Arial"/>
      <w:color w:val="292929"/>
      <w:sz w:val="16"/>
    </w:rPr>
  </w:style>
  <w:style w:type="paragraph" w:styleId="Footer">
    <w:name w:val="footer"/>
    <w:basedOn w:val="Normal"/>
    <w:link w:val="FooterChar"/>
    <w:uiPriority w:val="99"/>
    <w:unhideWhenUsed/>
    <w:rsid w:val="00C74D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74DF4"/>
    <w:rPr>
      <w:rFonts w:ascii="Arial" w:hAnsi="Arial"/>
      <w:color w:val="292929"/>
      <w:sz w:val="16"/>
    </w:rPr>
  </w:style>
  <w:style w:type="paragraph" w:customStyle="1" w:styleId="LabExercise">
    <w:name w:val="Lab Exercise"/>
    <w:basedOn w:val="Normal"/>
    <w:next w:val="Normal"/>
    <w:qFormat/>
    <w:rsid w:val="00C74DF4"/>
    <w:pPr>
      <w:spacing w:before="0" w:after="200" w:line="276" w:lineRule="auto"/>
    </w:pPr>
    <w:rPr>
      <w:b/>
    </w:rPr>
  </w:style>
  <w:style w:type="paragraph" w:styleId="ListParagraph">
    <w:name w:val="List Paragraph"/>
    <w:basedOn w:val="Normal"/>
    <w:next w:val="Normal"/>
    <w:uiPriority w:val="34"/>
    <w:qFormat/>
    <w:rsid w:val="00C74D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74DF4"/>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C74DF4"/>
    <w:rPr>
      <w:rFonts w:ascii="Lucida Console" w:hAnsi="Lucida Console" w:cs="Courier New"/>
      <w:b/>
      <w:spacing w:val="-6"/>
      <w:sz w:val="18"/>
    </w:rPr>
  </w:style>
  <w:style w:type="paragraph" w:customStyle="1" w:styleId="NumberedBullet">
    <w:name w:val="Numbered Bullet"/>
    <w:basedOn w:val="ListParagraph"/>
    <w:unhideWhenUsed/>
    <w:qFormat/>
    <w:rsid w:val="00C74DF4"/>
    <w:pPr>
      <w:tabs>
        <w:tab w:val="left" w:pos="144"/>
      </w:tabs>
      <w:spacing w:before="80" w:after="40" w:line="240" w:lineRule="auto"/>
      <w:ind w:hanging="360"/>
      <w:contextualSpacing w:val="0"/>
    </w:pPr>
  </w:style>
  <w:style w:type="paragraph" w:customStyle="1" w:styleId="LabStepScreenshot">
    <w:name w:val="Lab Step Screenshot"/>
    <w:basedOn w:val="Normal"/>
    <w:qFormat/>
    <w:rsid w:val="00C74D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C74DF4"/>
    <w:pPr>
      <w:spacing w:before="0" w:after="0"/>
    </w:pPr>
    <w:rPr>
      <w:szCs w:val="20"/>
    </w:rPr>
  </w:style>
  <w:style w:type="character" w:customStyle="1" w:styleId="FootnoteTextChar">
    <w:name w:val="Footnote Text Char"/>
    <w:basedOn w:val="DefaultParagraphFont"/>
    <w:link w:val="FootnoteText"/>
    <w:uiPriority w:val="99"/>
    <w:semiHidden/>
    <w:rsid w:val="00C74DF4"/>
    <w:rPr>
      <w:rFonts w:ascii="Arial" w:hAnsi="Arial"/>
      <w:color w:val="262626" w:themeColor="text1" w:themeTint="D9"/>
      <w:sz w:val="20"/>
      <w:szCs w:val="20"/>
    </w:rPr>
  </w:style>
  <w:style w:type="table" w:styleId="LightShading-Accent4">
    <w:name w:val="Light Shading Accent 4"/>
    <w:basedOn w:val="TableNormal"/>
    <w:uiPriority w:val="60"/>
    <w:rsid w:val="00C74DF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C74D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74DF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74DF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74D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C74D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C74D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74DF4"/>
    <w:pPr>
      <w:tabs>
        <w:tab w:val="num" w:pos="360"/>
      </w:tabs>
      <w:ind w:left="360" w:hanging="360"/>
      <w:contextualSpacing/>
    </w:pPr>
  </w:style>
  <w:style w:type="character" w:customStyle="1" w:styleId="InLineUrl">
    <w:name w:val="InLineUrl"/>
    <w:basedOn w:val="DefaultParagraphFont"/>
    <w:uiPriority w:val="1"/>
    <w:qFormat/>
    <w:rsid w:val="00C74DF4"/>
    <w:rPr>
      <w:rFonts w:ascii="Arial" w:hAnsi="Arial"/>
      <w:b/>
      <w:sz w:val="16"/>
    </w:rPr>
  </w:style>
  <w:style w:type="paragraph" w:customStyle="1" w:styleId="LabStepNumbered">
    <w:name w:val="Lab Step Numbered"/>
    <w:link w:val="LabStepNumberedChar"/>
    <w:qFormat/>
    <w:rsid w:val="00C74DF4"/>
    <w:pPr>
      <w:numPr>
        <w:numId w:val="50"/>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C74D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C74DF4"/>
    <w:pPr>
      <w:numPr>
        <w:ilvl w:val="1"/>
      </w:numPr>
    </w:pPr>
    <w:rPr>
      <w:sz w:val="16"/>
    </w:rPr>
  </w:style>
  <w:style w:type="paragraph" w:customStyle="1" w:styleId="LabStepLevel2NoBullet">
    <w:name w:val="Lab Step Level 2 No Bullet"/>
    <w:basedOn w:val="LabStepLevel2Numbered"/>
    <w:qFormat/>
    <w:rsid w:val="00C74DF4"/>
    <w:pPr>
      <w:numPr>
        <w:numId w:val="0"/>
      </w:numPr>
      <w:spacing w:before="40"/>
      <w:ind w:left="720"/>
    </w:pPr>
  </w:style>
  <w:style w:type="character" w:customStyle="1" w:styleId="LabStepScreenshotFrame">
    <w:name w:val="Lab Step Screenshot Frame"/>
    <w:basedOn w:val="DefaultParagraphFont"/>
    <w:uiPriority w:val="1"/>
    <w:qFormat/>
    <w:rsid w:val="00C74DF4"/>
    <w:rPr>
      <w:noProof/>
      <w:bdr w:val="single" w:sz="2" w:space="0" w:color="DDDDDD"/>
    </w:rPr>
  </w:style>
  <w:style w:type="paragraph" w:customStyle="1" w:styleId="LabExerciseCallout">
    <w:name w:val="Lab Exercise Callout"/>
    <w:basedOn w:val="LabExerciseText"/>
    <w:qFormat/>
    <w:rsid w:val="00C74D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C74D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74D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C74DF4"/>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74DF4"/>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74DF4"/>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C74DF4"/>
    <w:rPr>
      <w:rFonts w:ascii="Arial" w:hAnsi="Arial"/>
      <w:b/>
      <w:iCs/>
      <w:sz w:val="16"/>
    </w:rPr>
  </w:style>
  <w:style w:type="character" w:customStyle="1" w:styleId="InlindeCode">
    <w:name w:val="InlindeCode"/>
    <w:basedOn w:val="DefaultParagraphFont"/>
    <w:uiPriority w:val="1"/>
    <w:qFormat/>
    <w:rsid w:val="00C74DF4"/>
    <w:rPr>
      <w:rFonts w:ascii="Lucida Console" w:hAnsi="Lucida Console"/>
      <w:b/>
      <w:sz w:val="16"/>
    </w:rPr>
  </w:style>
  <w:style w:type="table" w:customStyle="1" w:styleId="LabStepTable">
    <w:name w:val="Lab Step Table"/>
    <w:basedOn w:val="TableGrid"/>
    <w:uiPriority w:val="99"/>
    <w:rsid w:val="00C74DF4"/>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C74DF4"/>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C74DF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C74DF4"/>
    <w:pPr>
      <w:ind w:left="1152"/>
    </w:pPr>
  </w:style>
  <w:style w:type="paragraph" w:customStyle="1" w:styleId="LabStepScreenshotLevel2">
    <w:name w:val="Lab Step Screenshot Level 2"/>
    <w:basedOn w:val="LabStepScreenshot"/>
    <w:qFormat/>
    <w:rsid w:val="00C74DF4"/>
    <w:pPr>
      <w:ind w:left="1152"/>
    </w:pPr>
    <w:rPr>
      <w:noProof/>
    </w:rPr>
  </w:style>
  <w:style w:type="paragraph" w:customStyle="1" w:styleId="LabStepTableTextHeader">
    <w:name w:val="Lab Step Table Text Header"/>
    <w:basedOn w:val="LabStepTableText"/>
    <w:next w:val="LabStepTableText"/>
    <w:qFormat/>
    <w:rsid w:val="00C74DF4"/>
    <w:rPr>
      <w:b/>
    </w:rPr>
  </w:style>
  <w:style w:type="paragraph" w:customStyle="1" w:styleId="LabStepTableParagraph">
    <w:name w:val="Lab Step Table Paragraph"/>
    <w:basedOn w:val="LabStepNumbered"/>
    <w:qFormat/>
    <w:rsid w:val="00C74DF4"/>
    <w:pPr>
      <w:numPr>
        <w:numId w:val="0"/>
      </w:numPr>
    </w:pPr>
  </w:style>
  <w:style w:type="paragraph" w:styleId="TOCHeading">
    <w:name w:val="TOC Heading"/>
    <w:basedOn w:val="Heading1"/>
    <w:next w:val="Normal"/>
    <w:uiPriority w:val="39"/>
    <w:semiHidden/>
    <w:unhideWhenUsed/>
    <w:qFormat/>
    <w:rsid w:val="00C74D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C74DF4"/>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74DF4"/>
    <w:rPr>
      <w:sz w:val="16"/>
      <w:szCs w:val="16"/>
    </w:rPr>
  </w:style>
  <w:style w:type="paragraph" w:styleId="CommentText">
    <w:name w:val="annotation text"/>
    <w:basedOn w:val="Normal"/>
    <w:link w:val="CommentTextChar"/>
    <w:uiPriority w:val="99"/>
    <w:semiHidden/>
    <w:unhideWhenUsed/>
    <w:rsid w:val="00C74DF4"/>
    <w:rPr>
      <w:szCs w:val="20"/>
    </w:rPr>
  </w:style>
  <w:style w:type="character" w:customStyle="1" w:styleId="CommentTextChar">
    <w:name w:val="Comment Text Char"/>
    <w:basedOn w:val="DefaultParagraphFont"/>
    <w:link w:val="CommentText"/>
    <w:uiPriority w:val="99"/>
    <w:semiHidden/>
    <w:rsid w:val="00C74D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74DF4"/>
    <w:rPr>
      <w:b/>
      <w:bCs/>
    </w:rPr>
  </w:style>
  <w:style w:type="character" w:customStyle="1" w:styleId="CommentSubjectChar">
    <w:name w:val="Comment Subject Char"/>
    <w:basedOn w:val="CommentTextChar"/>
    <w:link w:val="CommentSubject"/>
    <w:uiPriority w:val="99"/>
    <w:semiHidden/>
    <w:rsid w:val="00C74DF4"/>
    <w:rPr>
      <w:rFonts w:ascii="Arial" w:hAnsi="Arial"/>
      <w:b/>
      <w:bCs/>
      <w:color w:val="262626" w:themeColor="text1" w:themeTint="D9"/>
      <w:sz w:val="20"/>
      <w:szCs w:val="20"/>
    </w:rPr>
  </w:style>
  <w:style w:type="character" w:customStyle="1" w:styleId="LabStepNumberedChar">
    <w:name w:val="Lab Step Numbered Char"/>
    <w:basedOn w:val="DefaultParagraphFont"/>
    <w:link w:val="LabStepNumbered"/>
    <w:rsid w:val="00C74DF4"/>
    <w:rPr>
      <w:rFonts w:ascii="Arial" w:hAnsi="Arial"/>
      <w:color w:val="262626" w:themeColor="text1" w:themeTint="D9"/>
      <w:sz w:val="18"/>
    </w:rPr>
  </w:style>
  <w:style w:type="character" w:styleId="Strong">
    <w:name w:val="Strong"/>
    <w:basedOn w:val="DefaultParagraphFont"/>
    <w:uiPriority w:val="22"/>
    <w:qFormat/>
    <w:rsid w:val="00C74DF4"/>
    <w:rPr>
      <w:b/>
      <w:bCs/>
    </w:rPr>
  </w:style>
  <w:style w:type="paragraph" w:styleId="NormalWeb">
    <w:name w:val="Normal (Web)"/>
    <w:basedOn w:val="Normal"/>
    <w:uiPriority w:val="99"/>
    <w:semiHidden/>
    <w:unhideWhenUsed/>
    <w:rsid w:val="00C74D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C74D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C74D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74D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C74D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C74DF4"/>
    <w:pPr>
      <w:spacing w:before="240"/>
      <w:ind w:left="720" w:right="720"/>
    </w:pPr>
    <w:rPr>
      <w:color w:val="1C1C1C"/>
    </w:rPr>
  </w:style>
  <w:style w:type="paragraph" w:customStyle="1" w:styleId="SlidesNotes">
    <w:name w:val="Slides Notes"/>
    <w:basedOn w:val="Normal"/>
    <w:qFormat/>
    <w:rsid w:val="00C74DF4"/>
    <w:pPr>
      <w:spacing w:before="240"/>
    </w:pPr>
  </w:style>
  <w:style w:type="paragraph" w:customStyle="1" w:styleId="LegalHeader">
    <w:name w:val="Legal Header"/>
    <w:basedOn w:val="Normal"/>
    <w:qFormat/>
    <w:rsid w:val="00C74DF4"/>
    <w:pPr>
      <w:spacing w:before="600"/>
    </w:pPr>
    <w:rPr>
      <w:b/>
      <w:color w:val="auto"/>
      <w:u w:val="single"/>
    </w:rPr>
  </w:style>
  <w:style w:type="paragraph" w:customStyle="1" w:styleId="LegalBody">
    <w:name w:val="Legal Body"/>
    <w:basedOn w:val="Normal"/>
    <w:qFormat/>
    <w:rsid w:val="00C74DF4"/>
    <w:rPr>
      <w:sz w:val="18"/>
    </w:rPr>
  </w:style>
  <w:style w:type="paragraph" w:customStyle="1" w:styleId="CourseInfo">
    <w:name w:val="Course Info"/>
    <w:basedOn w:val="Normal"/>
    <w:qFormat/>
    <w:rsid w:val="00C74D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Strong1">
    <w:name w:val="Strong1"/>
    <w:basedOn w:val="LabStepNumbered"/>
    <w:link w:val="strongChar"/>
    <w:qFormat/>
    <w:rsid w:val="00C74DF4"/>
    <w:pPr>
      <w:numPr>
        <w:numId w:val="0"/>
      </w:numPr>
      <w:ind w:left="757" w:hanging="360"/>
    </w:pPr>
    <w:rPr>
      <w:b/>
    </w:rPr>
  </w:style>
  <w:style w:type="character" w:customStyle="1" w:styleId="strongChar">
    <w:name w:val="strong Char"/>
    <w:basedOn w:val="LabStepNumberedChar"/>
    <w:link w:val="Strong1"/>
    <w:rsid w:val="00C74DF4"/>
    <w:rPr>
      <w:rFonts w:ascii="Arial" w:hAnsi="Arial"/>
      <w:b/>
      <w:color w:val="262626" w:themeColor="text1" w:themeTint="D9"/>
      <w:sz w:val="18"/>
    </w:rPr>
  </w:style>
  <w:style w:type="paragraph" w:customStyle="1" w:styleId="CourseCode">
    <w:name w:val="Course Code"/>
    <w:basedOn w:val="Normal"/>
    <w:qFormat/>
    <w:rsid w:val="00C74D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74DF4"/>
    <w:pPr>
      <w:tabs>
        <w:tab w:val="right" w:leader="dot" w:pos="10790"/>
      </w:tabs>
      <w:spacing w:before="40" w:after="0"/>
      <w:ind w:left="432"/>
    </w:pPr>
    <w:rPr>
      <w:sz w:val="16"/>
    </w:rPr>
  </w:style>
  <w:style w:type="numbering" w:customStyle="1" w:styleId="LabStepsTemplate">
    <w:name w:val="LabStepsTemplate"/>
    <w:uiPriority w:val="99"/>
    <w:rsid w:val="00C74DF4"/>
    <w:pPr>
      <w:numPr>
        <w:numId w:val="46"/>
      </w:numPr>
    </w:pPr>
  </w:style>
  <w:style w:type="paragraph" w:customStyle="1" w:styleId="ModuleDescription">
    <w:name w:val="Module Description"/>
    <w:basedOn w:val="Normal"/>
    <w:qFormat/>
    <w:rsid w:val="00C74D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C74DF4"/>
    <w:pPr>
      <w:jc w:val="center"/>
    </w:pPr>
  </w:style>
  <w:style w:type="paragraph" w:customStyle="1" w:styleId="TopicsCoveredItem">
    <w:name w:val="Topics Covered Item"/>
    <w:basedOn w:val="Normal"/>
    <w:qFormat/>
    <w:rsid w:val="00C74DF4"/>
    <w:pPr>
      <w:numPr>
        <w:numId w:val="48"/>
      </w:numPr>
      <w:spacing w:before="0" w:after="0"/>
      <w:contextualSpacing/>
    </w:pPr>
  </w:style>
  <w:style w:type="paragraph" w:customStyle="1" w:styleId="ModuleIntroHeader">
    <w:name w:val="Module Intro Header"/>
    <w:basedOn w:val="Normal"/>
    <w:qFormat/>
    <w:rsid w:val="00C74DF4"/>
    <w:pPr>
      <w:pBdr>
        <w:bottom w:val="single" w:sz="8" w:space="1" w:color="auto"/>
      </w:pBdr>
      <w:spacing w:before="360"/>
      <w:ind w:left="288"/>
    </w:pPr>
    <w:rPr>
      <w:b/>
      <w:sz w:val="24"/>
    </w:rPr>
  </w:style>
  <w:style w:type="paragraph" w:customStyle="1" w:styleId="ModuleAgendaItem">
    <w:name w:val="Module Agenda Item"/>
    <w:basedOn w:val="Normal"/>
    <w:qFormat/>
    <w:rsid w:val="00C74DF4"/>
    <w:pPr>
      <w:spacing w:before="0" w:after="0"/>
      <w:ind w:left="360" w:hanging="360"/>
      <w:contextualSpacing/>
    </w:pPr>
    <w:rPr>
      <w:sz w:val="24"/>
    </w:rPr>
  </w:style>
  <w:style w:type="paragraph" w:customStyle="1" w:styleId="LabExerciseItem">
    <w:name w:val="Lab Exercise Item"/>
    <w:basedOn w:val="Normal"/>
    <w:next w:val="Normal"/>
    <w:qFormat/>
    <w:rsid w:val="00C74DF4"/>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LabStepsTemplate"/>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styles" Target="styles.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4C9D76EE372E147901F191976CD1C3E" ma:contentTypeVersion="1" ma:contentTypeDescription="Create a new document." ma:contentTypeScope="" ma:versionID="060d659d2ae8c36ae41f28d26b9adffd">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t:contentTypeSchema xmlns:ct="http://schemas.microsoft.com/office/2006/metadata/contentType" xmlns:ma="http://schemas.microsoft.com/office/2006/metadata/properties/metaAttributes" ct:_="" ma:_="" ma:contentTypeName="Document" ma:contentTypeID="0x01010034F371A5D7D7DE4A8979C003A11B1BB6" ma:contentTypeVersion="0" ma:contentTypeDescription="Create a new document." ma:contentTypeScope="" ma:versionID="b1c18d612d2d1f0016585f32229c1a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Props1.xml><?xml version="1.0" encoding="utf-8"?>
<ds:datastoreItem xmlns:ds="http://schemas.openxmlformats.org/officeDocument/2006/customXml" ds:itemID="{2141F62C-E8F1-4C3C-B896-F0F759BC16F5}"/>
</file>

<file path=customXml/itemProps2.xml><?xml version="1.0" encoding="utf-8"?>
<ds:datastoreItem xmlns:ds="http://schemas.openxmlformats.org/officeDocument/2006/customXml" ds:itemID="{39316EDB-49BA-4480-A4CC-06A2F75E0759}"/>
</file>

<file path=customXml/itemProps3.xml><?xml version="1.0" encoding="utf-8"?>
<ds:datastoreItem xmlns:ds="http://schemas.openxmlformats.org/officeDocument/2006/customXml" ds:itemID="{B33D4E75-919E-44E6-9044-E9FB6198A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3d3ea4-1015-4b4b-bfa9-09fbcd7aa6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46088F-2D1F-4DFD-8A33-CC47ADF8F65D}"/>
</file>

<file path=customXml/itemProps5.xml><?xml version="1.0" encoding="utf-8"?>
<ds:datastoreItem xmlns:ds="http://schemas.openxmlformats.org/officeDocument/2006/customXml" ds:itemID="{4AB4F019-59F6-4F32-9A99-4D00AA33EAC5}"/>
</file>

<file path=customXml/itemProps6.xml><?xml version="1.0" encoding="utf-8"?>
<ds:datastoreItem xmlns:ds="http://schemas.openxmlformats.org/officeDocument/2006/customXml" ds:itemID="{26E11BDE-7E31-4B78-8494-AC3EF47CDCC3}"/>
</file>

<file path=docProps/app.xml><?xml version="1.0" encoding="utf-8"?>
<Properties xmlns="http://schemas.openxmlformats.org/officeDocument/2006/extended-properties" xmlns:vt="http://schemas.openxmlformats.org/officeDocument/2006/docPropsVTypes">
  <Template>CptCourseManual.dotx</Template>
  <TotalTime>1949</TotalTime>
  <Pages>14</Pages>
  <Words>2233</Words>
  <Characters>12733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14937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Asif</dc:creator>
  <cp:lastModifiedBy>Windows User</cp:lastModifiedBy>
  <cp:revision>132</cp:revision>
  <cp:lastPrinted>2010-03-29T15:58:00Z</cp:lastPrinted>
  <dcterms:created xsi:type="dcterms:W3CDTF">2009-11-30T18:50:00Z</dcterms:created>
  <dcterms:modified xsi:type="dcterms:W3CDTF">2012-04-13T10:21:00Z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0x01010034F371A5D7D7DE4A8979C003A11B1BB6</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ad581179-8e4e-45dd-8aa6-495803f3a8af</vt:lpwstr>
  </property>
</Properties>
</file>