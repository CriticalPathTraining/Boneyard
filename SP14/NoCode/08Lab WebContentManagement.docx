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047E58" w:rsidP="00E2777A">
      <w:pPr>
        <w:pStyle w:val="Heading2"/>
      </w:pPr>
      <w:bookmarkStart w:id="0" w:name="_Toc225684689"/>
      <w:bookmarkStart w:id="1" w:name="_GoBack"/>
      <w:bookmarkEnd w:id="1"/>
      <w:r>
        <w:t>Web Content Management</w:t>
      </w:r>
    </w:p>
    <w:p w:rsidR="00FD1B1D" w:rsidRDefault="00FD1B1D" w:rsidP="00FD1B1D">
      <w:pPr>
        <w:pStyle w:val="LabExerciseText"/>
        <w:rPr>
          <w:b/>
        </w:rPr>
      </w:pPr>
      <w:r w:rsidRPr="00E056FD">
        <w:rPr>
          <w:b/>
        </w:rPr>
        <w:t>Lab Time</w:t>
      </w:r>
      <w:r w:rsidRPr="00E056FD">
        <w:t xml:space="preserve">: </w:t>
      </w:r>
      <w:r w:rsidR="00A467DC">
        <w:t>60</w:t>
      </w:r>
      <w:r w:rsidRPr="00E056FD">
        <w:t xml:space="preserve"> minutes</w:t>
      </w:r>
    </w:p>
    <w:p w:rsidR="00FD1B1D" w:rsidRDefault="00FD1B1D" w:rsidP="00FD1B1D">
      <w:pPr>
        <w:pStyle w:val="LabExerciseText"/>
        <w:rPr>
          <w:b/>
        </w:rPr>
      </w:pPr>
      <w:r w:rsidRPr="00E056FD">
        <w:rPr>
          <w:b/>
        </w:rPr>
        <w:t>Lab Folder</w:t>
      </w:r>
      <w:r w:rsidRPr="00E056FD">
        <w:t>: C:\Student\Labs\</w:t>
      </w:r>
      <w:r w:rsidR="00812B55">
        <w:t>WCM</w:t>
      </w:r>
    </w:p>
    <w:p w:rsidR="00A71639" w:rsidRDefault="00FD1B1D" w:rsidP="003654AA">
      <w:pPr>
        <w:pStyle w:val="LabExerciseText"/>
      </w:pPr>
      <w:r w:rsidRPr="00AB0B53">
        <w:rPr>
          <w:b/>
        </w:rPr>
        <w:t>Lab Overview:</w:t>
      </w:r>
      <w:r>
        <w:t xml:space="preserve"> In this lab you will </w:t>
      </w:r>
      <w:bookmarkStart w:id="2" w:name="_Toc225684685"/>
      <w:bookmarkStart w:id="3" w:name="_Toc236505646"/>
      <w:r w:rsidR="00A911D9">
        <w:t>start by creating a Publishing Portal and changing its look and feel. Then you will create custom page layouts which can be used to create publishing pages. Lastly, you will learn how the approval process works in publishing sites.</w:t>
      </w:r>
    </w:p>
    <w:p w:rsidR="00FD1B1D" w:rsidRDefault="00FD1B1D" w:rsidP="00E2777A">
      <w:pPr>
        <w:pStyle w:val="Heading3"/>
      </w:pPr>
      <w:r w:rsidRPr="00FC79BD">
        <w:t xml:space="preserve">Exercise 1: </w:t>
      </w:r>
      <w:bookmarkEnd w:id="2"/>
      <w:bookmarkEnd w:id="3"/>
      <w:r w:rsidR="009B0999">
        <w:t xml:space="preserve">Creating a </w:t>
      </w:r>
      <w:r w:rsidR="00047E58">
        <w:t>Publishing Portal</w:t>
      </w:r>
    </w:p>
    <w:p w:rsidR="00FD1B1D" w:rsidRPr="00047E58" w:rsidRDefault="00FD1B1D" w:rsidP="002D5D5E">
      <w:pPr>
        <w:pStyle w:val="LabExerciseText"/>
      </w:pPr>
      <w:r w:rsidRPr="00047E58">
        <w:t>I</w:t>
      </w:r>
      <w:r w:rsidR="00267C2B" w:rsidRPr="00047E58">
        <w:t>n this exer</w:t>
      </w:r>
      <w:r w:rsidR="00943670" w:rsidRPr="00047E58">
        <w:t xml:space="preserve">cise you will </w:t>
      </w:r>
      <w:r w:rsidR="00047E58" w:rsidRPr="00047E58">
        <w:t>create a publishing portal using the Publishing Portal Template. Then you will customize its look and feel.</w:t>
      </w:r>
    </w:p>
    <w:p w:rsidR="00047E58" w:rsidRPr="002D5D5E" w:rsidRDefault="002D5D5E" w:rsidP="002D5D5E">
      <w:pPr>
        <w:pStyle w:val="LabStepNumbered"/>
      </w:pPr>
      <w:r>
        <w:t xml:space="preserve">Open </w:t>
      </w:r>
      <w:r w:rsidRPr="002D5D5E">
        <w:rPr>
          <w:b/>
        </w:rPr>
        <w:t>SharePoint 2010 Central Administration</w:t>
      </w:r>
      <w:r>
        <w:t>.</w:t>
      </w:r>
    </w:p>
    <w:p w:rsidR="00047E58" w:rsidRPr="002D5D5E" w:rsidRDefault="002D5D5E" w:rsidP="002D5D5E">
      <w:pPr>
        <w:pStyle w:val="LabStepNumbered"/>
      </w:pPr>
      <w:r>
        <w:t xml:space="preserve">Under the </w:t>
      </w:r>
      <w:r w:rsidRPr="002D5D5E">
        <w:rPr>
          <w:b/>
        </w:rPr>
        <w:t>Application Management</w:t>
      </w:r>
      <w:r w:rsidR="00CF58F5">
        <w:t xml:space="preserve"> section</w:t>
      </w:r>
      <w:r>
        <w:t xml:space="preserve"> c</w:t>
      </w:r>
      <w:r w:rsidR="00812B55" w:rsidRPr="002D5D5E">
        <w:t xml:space="preserve">lick </w:t>
      </w:r>
      <w:r w:rsidR="00047E58" w:rsidRPr="002D5D5E">
        <w:rPr>
          <w:b/>
        </w:rPr>
        <w:t>Create site collection</w:t>
      </w:r>
      <w:r w:rsidR="00B5264D" w:rsidRPr="00B5264D">
        <w:t xml:space="preserve"> and use the following to create the new site collection</w:t>
      </w:r>
      <w:r w:rsidR="00B5264D">
        <w:t>:</w:t>
      </w:r>
    </w:p>
    <w:p w:rsidR="00CF58F5" w:rsidRDefault="00CF58F5" w:rsidP="002504C8">
      <w:pPr>
        <w:pStyle w:val="LabStepLevel2Numbered"/>
      </w:pPr>
      <w:r w:rsidRPr="00CF58F5">
        <w:rPr>
          <w:b/>
        </w:rPr>
        <w:t>Web Application</w:t>
      </w:r>
      <w:r>
        <w:t xml:space="preserve">: </w:t>
      </w:r>
      <w:r w:rsidRPr="00B5264D">
        <w:t>http://intranet.wingtip.com</w:t>
      </w:r>
    </w:p>
    <w:p w:rsidR="00CF58F5" w:rsidRDefault="00CF58F5" w:rsidP="002504C8">
      <w:pPr>
        <w:pStyle w:val="LabStepLevel2Numbered"/>
      </w:pPr>
      <w:r w:rsidRPr="00CF58F5">
        <w:rPr>
          <w:b/>
        </w:rPr>
        <w:t>Title:</w:t>
      </w:r>
      <w:r>
        <w:t xml:space="preserve"> </w:t>
      </w:r>
      <w:r w:rsidR="00047E58" w:rsidRPr="002D5D5E">
        <w:t>Adventure Works</w:t>
      </w:r>
    </w:p>
    <w:p w:rsidR="000C7F4B" w:rsidRPr="002D5D5E" w:rsidRDefault="00047E58" w:rsidP="002504C8">
      <w:pPr>
        <w:pStyle w:val="LabStepLevel2Numbered"/>
      </w:pPr>
      <w:r w:rsidRPr="00CF58F5">
        <w:rPr>
          <w:b/>
        </w:rPr>
        <w:t>URL</w:t>
      </w:r>
      <w:r w:rsidR="00CF58F5" w:rsidRPr="00CF58F5">
        <w:rPr>
          <w:b/>
        </w:rPr>
        <w:t>:</w:t>
      </w:r>
      <w:r w:rsidR="00CF58F5">
        <w:t xml:space="preserve"> </w:t>
      </w:r>
      <w:r w:rsidR="00CF58F5" w:rsidRPr="00B5264D">
        <w:t>http://intranet.wingtip.com/sites/AdventureWorks</w:t>
      </w:r>
    </w:p>
    <w:p w:rsidR="00047E58" w:rsidRPr="002D5D5E" w:rsidRDefault="00047E58" w:rsidP="002504C8">
      <w:pPr>
        <w:pStyle w:val="LabStepLevel2Numbered"/>
      </w:pPr>
      <w:r w:rsidRPr="00CF58F5">
        <w:rPr>
          <w:b/>
        </w:rPr>
        <w:t>Template Selection</w:t>
      </w:r>
      <w:r w:rsidR="00CF58F5" w:rsidRPr="00CF58F5">
        <w:rPr>
          <w:b/>
        </w:rPr>
        <w:t>:</w:t>
      </w:r>
      <w:r w:rsidRPr="002D5D5E">
        <w:t xml:space="preserve"> Publishing </w:t>
      </w:r>
      <w:r w:rsidR="00CF58F5">
        <w:t xml:space="preserve">» </w:t>
      </w:r>
      <w:r w:rsidRPr="002D5D5E">
        <w:t>Publishing Portal</w:t>
      </w:r>
    </w:p>
    <w:p w:rsidR="00B5264D" w:rsidRPr="00CF58F5" w:rsidRDefault="00B5264D" w:rsidP="002504C8">
      <w:pPr>
        <w:pStyle w:val="LabStepLevel2Numbered"/>
      </w:pPr>
      <w:r w:rsidRPr="00B5264D">
        <w:rPr>
          <w:b/>
        </w:rPr>
        <w:t>Primary Site Collection Administrator</w:t>
      </w:r>
      <w:r w:rsidRPr="00CF58F5">
        <w:t xml:space="preserve">: </w:t>
      </w:r>
      <w:r>
        <w:t>wingtip\a</w:t>
      </w:r>
      <w:r w:rsidRPr="00CF58F5">
        <w:t>dministrator</w:t>
      </w:r>
      <w:r>
        <w:t>.</w:t>
      </w:r>
    </w:p>
    <w:p w:rsidR="000C7F4B" w:rsidRDefault="00374600" w:rsidP="00CF58F5">
      <w:pPr>
        <w:pStyle w:val="LabStepScreenshotLevel2"/>
      </w:pPr>
      <w:r w:rsidRPr="00B5264D">
        <w:rPr>
          <w:rStyle w:val="LabStepScreenshotFrame"/>
        </w:rPr>
        <w:object w:dxaOrig="5403" w:dyaOrig="2162" w14:anchorId="5BB44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5pt;height:107.05pt" o:ole="">
            <v:imagedata r:id="rId14" o:title=""/>
          </v:shape>
          <o:OLEObject Type="Embed" ProgID="Photoshop.Image.11" ShapeID="_x0000_i1025" DrawAspect="Content" ObjectID="_1395799672" r:id="rId15">
            <o:FieldCodes>\s</o:FieldCodes>
          </o:OLEObject>
        </w:object>
      </w:r>
    </w:p>
    <w:p w:rsidR="00047E58" w:rsidRPr="00CF58F5" w:rsidRDefault="00CF58F5" w:rsidP="00B5264D">
      <w:pPr>
        <w:pStyle w:val="LabStepNumbered"/>
      </w:pPr>
      <w:r>
        <w:t>C</w:t>
      </w:r>
      <w:r w:rsidR="00812B55" w:rsidRPr="00CF58F5">
        <w:t xml:space="preserve">lick </w:t>
      </w:r>
      <w:r w:rsidR="00047E58" w:rsidRPr="00CF58F5">
        <w:t xml:space="preserve">the </w:t>
      </w:r>
      <w:r w:rsidR="00047E58" w:rsidRPr="00B5264D">
        <w:rPr>
          <w:b/>
        </w:rPr>
        <w:t>OK</w:t>
      </w:r>
      <w:r w:rsidR="00047E58" w:rsidRPr="00CF58F5">
        <w:t xml:space="preserve"> button. After about a minute of processing, you should get the </w:t>
      </w:r>
      <w:r w:rsidR="00047E58" w:rsidRPr="00B5264D">
        <w:rPr>
          <w:b/>
        </w:rPr>
        <w:t>Top-Level Site Successfully Created</w:t>
      </w:r>
      <w:r w:rsidR="00047E58" w:rsidRPr="00CF58F5">
        <w:t xml:space="preserve"> message.</w:t>
      </w:r>
    </w:p>
    <w:p w:rsidR="00CF58F5" w:rsidRPr="00CF58F5" w:rsidRDefault="00812B55" w:rsidP="00CF58F5">
      <w:pPr>
        <w:pStyle w:val="LabStepNumbered"/>
        <w:rPr>
          <w:szCs w:val="18"/>
        </w:rPr>
      </w:pPr>
      <w:r w:rsidRPr="00CF58F5">
        <w:t xml:space="preserve">Click the </w:t>
      </w:r>
      <w:r w:rsidR="00047E58" w:rsidRPr="00CF58F5">
        <w:t xml:space="preserve">link to navigate to the </w:t>
      </w:r>
      <w:r w:rsidR="00047E58" w:rsidRPr="00B5264D">
        <w:t>new Site Collection</w:t>
      </w:r>
      <w:r w:rsidR="00047E58" w:rsidRPr="00CF58F5">
        <w:t xml:space="preserve">. A new window </w:t>
      </w:r>
      <w:r w:rsidR="00CF58F5">
        <w:t>will open with the new site collection.</w:t>
      </w:r>
    </w:p>
    <w:p w:rsidR="000C7F4B" w:rsidRPr="00CF58F5" w:rsidRDefault="00374600" w:rsidP="00CF58F5">
      <w:pPr>
        <w:pStyle w:val="LabStepScreenshot"/>
        <w:rPr>
          <w:szCs w:val="18"/>
        </w:rPr>
      </w:pPr>
      <w:r>
        <w:object w:dxaOrig="6483" w:dyaOrig="3243" w14:anchorId="327EA6DD">
          <v:shape id="_x0000_i1026" type="#_x0000_t75" style="width:324pt;height:162.5pt" o:ole="">
            <v:imagedata r:id="rId16" o:title=""/>
          </v:shape>
          <o:OLEObject Type="Embed" ProgID="Photoshop.Image.11" ShapeID="_x0000_i1026" DrawAspect="Content" ObjectID="_1395799673" r:id="rId17">
            <o:FieldCodes>\s</o:FieldCodes>
          </o:OLEObject>
        </w:object>
      </w:r>
    </w:p>
    <w:p w:rsidR="00CF58F5" w:rsidRDefault="00047E58" w:rsidP="002504C8">
      <w:pPr>
        <w:pStyle w:val="LabExerciseCallout"/>
      </w:pPr>
      <w:r w:rsidRPr="00CF58F5">
        <w:t xml:space="preserve">You will </w:t>
      </w:r>
      <w:r w:rsidR="002504C8">
        <w:t xml:space="preserve">now </w:t>
      </w:r>
      <w:r w:rsidRPr="00CF58F5">
        <w:t xml:space="preserve">make a few quick changes to change its look and feel. </w:t>
      </w:r>
    </w:p>
    <w:p w:rsidR="00CF58F5" w:rsidRDefault="00CF58F5" w:rsidP="00CF58F5">
      <w:pPr>
        <w:pStyle w:val="LabStepNumbered"/>
      </w:pPr>
      <w:r>
        <w:t xml:space="preserve">Using the ribbon select </w:t>
      </w:r>
      <w:r w:rsidR="00047E58" w:rsidRPr="00CF58F5">
        <w:rPr>
          <w:b/>
        </w:rPr>
        <w:t xml:space="preserve">Site Actions </w:t>
      </w:r>
      <w:r w:rsidRPr="00CF58F5">
        <w:rPr>
          <w:b/>
        </w:rPr>
        <w:t xml:space="preserve">» </w:t>
      </w:r>
      <w:r w:rsidR="00047E58" w:rsidRPr="00CF58F5">
        <w:rPr>
          <w:b/>
        </w:rPr>
        <w:t>Site Settings</w:t>
      </w:r>
      <w:r>
        <w:t>.</w:t>
      </w:r>
    </w:p>
    <w:p w:rsidR="00047E58" w:rsidRPr="00CF58F5" w:rsidRDefault="00B5264D" w:rsidP="00CF58F5">
      <w:pPr>
        <w:pStyle w:val="LabStepNumbered"/>
      </w:pPr>
      <w:r>
        <w:t xml:space="preserve">Select </w:t>
      </w:r>
      <w:r w:rsidRPr="00CF58F5">
        <w:rPr>
          <w:b/>
        </w:rPr>
        <w:t>Look and Feel</w:t>
      </w:r>
      <w:r w:rsidRPr="00CF58F5">
        <w:t xml:space="preserve"> </w:t>
      </w:r>
      <w:r w:rsidRPr="00B5264D">
        <w:rPr>
          <w:b/>
        </w:rPr>
        <w:t>»</w:t>
      </w:r>
      <w:r>
        <w:t xml:space="preserve"> </w:t>
      </w:r>
      <w:r w:rsidR="00047E58" w:rsidRPr="00CF58F5">
        <w:rPr>
          <w:b/>
        </w:rPr>
        <w:t>Master page</w:t>
      </w:r>
      <w:r w:rsidR="00047E58" w:rsidRPr="00CF58F5">
        <w:t>.</w:t>
      </w:r>
    </w:p>
    <w:p w:rsidR="00047E58" w:rsidRPr="00CF58F5" w:rsidRDefault="00047E58" w:rsidP="002504C8">
      <w:pPr>
        <w:pStyle w:val="LabStepLevel2Numbered"/>
      </w:pPr>
      <w:r w:rsidRPr="00CF58F5">
        <w:t xml:space="preserve">Currently the </w:t>
      </w:r>
      <w:r w:rsidRPr="00CF58F5">
        <w:rPr>
          <w:b/>
        </w:rPr>
        <w:t>Site Master Page</w:t>
      </w:r>
      <w:r w:rsidRPr="00CF58F5">
        <w:t xml:space="preserve"> is set to </w:t>
      </w:r>
      <w:proofErr w:type="spellStart"/>
      <w:r w:rsidRPr="00CF58F5">
        <w:rPr>
          <w:b/>
        </w:rPr>
        <w:t>nightandday.master</w:t>
      </w:r>
      <w:proofErr w:type="spellEnd"/>
      <w:r w:rsidRPr="00CF58F5">
        <w:t xml:space="preserve">. Using the drop down, change the selection to </w:t>
      </w:r>
      <w:r w:rsidRPr="00CF58F5">
        <w:rPr>
          <w:b/>
        </w:rPr>
        <w:t>v4.master</w:t>
      </w:r>
      <w:r w:rsidRPr="00CF58F5">
        <w:t>.</w:t>
      </w:r>
    </w:p>
    <w:p w:rsidR="000C7F4B" w:rsidRDefault="00374600" w:rsidP="00CF58F5">
      <w:pPr>
        <w:pStyle w:val="LabStepScreenshotLevel2"/>
      </w:pPr>
      <w:r>
        <w:object w:dxaOrig="6483" w:dyaOrig="3243" w14:anchorId="57731363">
          <v:shape id="_x0000_i1027" type="#_x0000_t75" style="width:324pt;height:162.5pt" o:ole="">
            <v:imagedata r:id="rId18" o:title=""/>
          </v:shape>
          <o:OLEObject Type="Embed" ProgID="Photoshop.Image.11" ShapeID="_x0000_i1027" DrawAspect="Content" ObjectID="_1395799674" r:id="rId19">
            <o:FieldCodes>\s</o:FieldCodes>
          </o:OLEObject>
        </w:object>
      </w:r>
    </w:p>
    <w:p w:rsidR="00047E58" w:rsidRPr="00B166EB" w:rsidRDefault="00812B55" w:rsidP="002504C8">
      <w:pPr>
        <w:pStyle w:val="LabStepLevel2Numbered"/>
      </w:pPr>
      <w:r>
        <w:t xml:space="preserve">Click the </w:t>
      </w:r>
      <w:r w:rsidR="00047E58" w:rsidRPr="00CF58F5">
        <w:rPr>
          <w:b/>
        </w:rPr>
        <w:t>OK</w:t>
      </w:r>
      <w:r w:rsidR="00047E58" w:rsidRPr="00B166EB">
        <w:t xml:space="preserve"> button at the bottom of the page.</w:t>
      </w:r>
    </w:p>
    <w:p w:rsidR="00047E58" w:rsidRPr="00CF58F5" w:rsidRDefault="00047E58" w:rsidP="0042742E">
      <w:pPr>
        <w:pStyle w:val="LabStepNumbered"/>
      </w:pPr>
      <w:r w:rsidRPr="00CF58F5">
        <w:t>Click</w:t>
      </w:r>
      <w:r w:rsidR="00CF58F5">
        <w:t xml:space="preserve"> the</w:t>
      </w:r>
      <w:r w:rsidRPr="00CF58F5">
        <w:t xml:space="preserve"> </w:t>
      </w:r>
      <w:r w:rsidRPr="00CF58F5">
        <w:rPr>
          <w:b/>
        </w:rPr>
        <w:t>Adventure Works</w:t>
      </w:r>
      <w:r w:rsidRPr="00CF58F5">
        <w:t xml:space="preserve"> </w:t>
      </w:r>
      <w:r w:rsidR="00CF58F5">
        <w:t xml:space="preserve">link in the top navigation </w:t>
      </w:r>
      <w:r w:rsidRPr="00CF58F5">
        <w:t xml:space="preserve">to get back to the home page of the </w:t>
      </w:r>
      <w:r w:rsidR="00CF58F5">
        <w:t>site</w:t>
      </w:r>
      <w:r w:rsidRPr="00CF58F5">
        <w:t>.</w:t>
      </w:r>
      <w:r w:rsidR="0042742E">
        <w:t xml:space="preserve"> </w:t>
      </w:r>
      <w:r w:rsidRPr="00CF58F5">
        <w:t>You should see now that v4.master master page has been appl</w:t>
      </w:r>
      <w:r w:rsidR="0042742E">
        <w:t>ied:</w:t>
      </w:r>
    </w:p>
    <w:p w:rsidR="000C7F4B" w:rsidRDefault="00374600" w:rsidP="00374600">
      <w:pPr>
        <w:pStyle w:val="LabStepScreenshotLevel2"/>
      </w:pPr>
      <w:r>
        <w:object w:dxaOrig="5403" w:dyaOrig="3243" w14:anchorId="7DD97A0C">
          <v:shape id="_x0000_i1028" type="#_x0000_t75" style="width:270.5pt;height:162.5pt" o:ole="">
            <v:imagedata r:id="rId20" o:title=""/>
          </v:shape>
          <o:OLEObject Type="Embed" ProgID="Photoshop.Image.11" ShapeID="_x0000_i1028" DrawAspect="Content" ObjectID="_1395799675" r:id="rId21">
            <o:FieldCodes>\s</o:FieldCodes>
          </o:OLEObject>
        </w:object>
      </w:r>
    </w:p>
    <w:p w:rsidR="00047E58" w:rsidRPr="0042742E" w:rsidRDefault="0042742E" w:rsidP="0042742E">
      <w:pPr>
        <w:pStyle w:val="LabStepNumbered"/>
      </w:pPr>
      <w:r>
        <w:t xml:space="preserve">Using the ribbon select </w:t>
      </w:r>
      <w:r w:rsidR="00047E58" w:rsidRPr="0042742E">
        <w:rPr>
          <w:b/>
        </w:rPr>
        <w:t>Site Actions</w:t>
      </w:r>
      <w:r w:rsidRPr="0042742E">
        <w:rPr>
          <w:b/>
        </w:rPr>
        <w:t xml:space="preserve"> » </w:t>
      </w:r>
      <w:r w:rsidR="00047E58" w:rsidRPr="0042742E">
        <w:rPr>
          <w:b/>
        </w:rPr>
        <w:t>Site Settings</w:t>
      </w:r>
      <w:r w:rsidR="00047E58" w:rsidRPr="0042742E">
        <w:t>. The Site Settings page is a systems page and this also is currently using the v4.master master page.</w:t>
      </w:r>
    </w:p>
    <w:p w:rsidR="00047E58" w:rsidRPr="0042742E" w:rsidRDefault="00B5264D" w:rsidP="0042742E">
      <w:pPr>
        <w:pStyle w:val="LabStepNumbered"/>
      </w:pPr>
      <w:r>
        <w:t xml:space="preserve">Select </w:t>
      </w:r>
      <w:r w:rsidRPr="00CF58F5">
        <w:rPr>
          <w:b/>
        </w:rPr>
        <w:t>Look and Feel</w:t>
      </w:r>
      <w:r w:rsidRPr="00CF58F5">
        <w:t xml:space="preserve"> </w:t>
      </w:r>
      <w:r w:rsidRPr="00B5264D">
        <w:rPr>
          <w:b/>
        </w:rPr>
        <w:t>»</w:t>
      </w:r>
      <w:r>
        <w:t xml:space="preserve"> </w:t>
      </w:r>
      <w:r w:rsidRPr="00CF58F5">
        <w:rPr>
          <w:b/>
        </w:rPr>
        <w:t>Master page</w:t>
      </w:r>
      <w:r w:rsidR="00047E58" w:rsidRPr="0042742E">
        <w:t xml:space="preserve">. </w:t>
      </w:r>
      <w:r w:rsidR="00812B55" w:rsidRPr="0042742E">
        <w:t xml:space="preserve">Click the </w:t>
      </w:r>
      <w:r w:rsidR="00047E58" w:rsidRPr="0042742E">
        <w:t xml:space="preserve">drop down for the </w:t>
      </w:r>
      <w:r w:rsidR="00047E58" w:rsidRPr="0042742E">
        <w:rPr>
          <w:b/>
        </w:rPr>
        <w:t>Site Master Page</w:t>
      </w:r>
      <w:r w:rsidR="00047E58" w:rsidRPr="0042742E">
        <w:t xml:space="preserve"> and select </w:t>
      </w:r>
      <w:proofErr w:type="spellStart"/>
      <w:r w:rsidR="00047E58" w:rsidRPr="0042742E">
        <w:rPr>
          <w:b/>
        </w:rPr>
        <w:t>nightandday.master</w:t>
      </w:r>
      <w:proofErr w:type="spellEnd"/>
      <w:r w:rsidR="00047E58" w:rsidRPr="0042742E">
        <w:t>.</w:t>
      </w:r>
      <w:r w:rsidR="000C7F4B" w:rsidRPr="0042742E">
        <w:t xml:space="preserve"> </w:t>
      </w:r>
      <w:r w:rsidR="00812B55" w:rsidRPr="0042742E">
        <w:t xml:space="preserve">Click the </w:t>
      </w:r>
      <w:r w:rsidR="00047E58" w:rsidRPr="0042742E">
        <w:t xml:space="preserve">drop down for </w:t>
      </w:r>
      <w:r w:rsidR="00047E58" w:rsidRPr="0042742E">
        <w:rPr>
          <w:b/>
        </w:rPr>
        <w:t>System Master Page</w:t>
      </w:r>
      <w:r w:rsidR="00047E58" w:rsidRPr="0042742E">
        <w:t xml:space="preserve"> and select </w:t>
      </w:r>
      <w:proofErr w:type="spellStart"/>
      <w:r w:rsidR="00047E58" w:rsidRPr="0042742E">
        <w:rPr>
          <w:b/>
        </w:rPr>
        <w:t>nightandday.master</w:t>
      </w:r>
      <w:proofErr w:type="spellEnd"/>
      <w:r w:rsidR="00047E58" w:rsidRPr="0042742E">
        <w:t>.</w:t>
      </w:r>
    </w:p>
    <w:p w:rsidR="00047E58" w:rsidRPr="0042742E" w:rsidRDefault="00812B55" w:rsidP="0042742E">
      <w:pPr>
        <w:pStyle w:val="LabStepNumbered"/>
      </w:pPr>
      <w:r w:rsidRPr="0042742E">
        <w:t xml:space="preserve">Click the </w:t>
      </w:r>
      <w:r w:rsidR="00047E58" w:rsidRPr="00B5264D">
        <w:rPr>
          <w:b/>
        </w:rPr>
        <w:t>OK</w:t>
      </w:r>
      <w:r w:rsidR="00047E58" w:rsidRPr="0042742E">
        <w:t xml:space="preserve"> button at the bottom of the page. The Site Settings page should appear and the </w:t>
      </w:r>
      <w:r w:rsidR="00B5264D">
        <w:t>l</w:t>
      </w:r>
      <w:r w:rsidR="00047E58" w:rsidRPr="0042742E">
        <w:t xml:space="preserve">ook and </w:t>
      </w:r>
      <w:r w:rsidR="00B5264D">
        <w:t>f</w:t>
      </w:r>
      <w:r w:rsidR="00047E58" w:rsidRPr="0042742E">
        <w:t>eel for the page should be vastly different.</w:t>
      </w:r>
    </w:p>
    <w:p w:rsidR="000C7F4B" w:rsidRDefault="00374600" w:rsidP="0042742E">
      <w:pPr>
        <w:pStyle w:val="LabStepScreenshot"/>
      </w:pPr>
      <w:r w:rsidRPr="00B5264D">
        <w:rPr>
          <w:rStyle w:val="LabStepScreenshotFrame"/>
        </w:rPr>
        <w:object w:dxaOrig="5403" w:dyaOrig="3243" w14:anchorId="4DA1A962">
          <v:shape id="_x0000_i1029" type="#_x0000_t75" style="width:270.5pt;height:162.5pt" o:ole="">
            <v:imagedata r:id="rId22" o:title=""/>
          </v:shape>
          <o:OLEObject Type="Embed" ProgID="Photoshop.Image.11" ShapeID="_x0000_i1029" DrawAspect="Content" ObjectID="_1395799676" r:id="rId23">
            <o:FieldCodes>\s</o:FieldCodes>
          </o:OLEObject>
        </w:object>
      </w:r>
    </w:p>
    <w:p w:rsidR="000C7F4B" w:rsidRPr="0042742E" w:rsidRDefault="0042742E" w:rsidP="0042742E">
      <w:pPr>
        <w:pStyle w:val="LabStepNumbered"/>
      </w:pPr>
      <w:r w:rsidRPr="00CF58F5">
        <w:t>Click</w:t>
      </w:r>
      <w:r>
        <w:t xml:space="preserve"> the</w:t>
      </w:r>
      <w:r w:rsidRPr="00CF58F5">
        <w:t xml:space="preserve"> </w:t>
      </w:r>
      <w:r w:rsidRPr="00CF58F5">
        <w:rPr>
          <w:b/>
        </w:rPr>
        <w:t>Adventure Works</w:t>
      </w:r>
      <w:r w:rsidRPr="00CF58F5">
        <w:t xml:space="preserve"> </w:t>
      </w:r>
      <w:r>
        <w:t xml:space="preserve">link in the top navigation </w:t>
      </w:r>
      <w:r w:rsidRPr="00CF58F5">
        <w:t xml:space="preserve">to get back to the home page of the </w:t>
      </w:r>
      <w:r>
        <w:t>site</w:t>
      </w:r>
      <w:r w:rsidR="00047E58" w:rsidRPr="0042742E">
        <w:t xml:space="preserve">. You should now see that the </w:t>
      </w:r>
      <w:proofErr w:type="spellStart"/>
      <w:r w:rsidR="00047E58" w:rsidRPr="0042742E">
        <w:rPr>
          <w:rStyle w:val="InlindeCode"/>
        </w:rPr>
        <w:t>nightandday.master</w:t>
      </w:r>
      <w:proofErr w:type="spellEnd"/>
      <w:r w:rsidR="00047E58" w:rsidRPr="0042742E">
        <w:t xml:space="preserve"> page has been once again applied to this site. </w:t>
      </w:r>
    </w:p>
    <w:p w:rsidR="00047E58" w:rsidRPr="0042742E" w:rsidRDefault="000C7F4B" w:rsidP="0042742E">
      <w:pPr>
        <w:pStyle w:val="LabStepNumbered"/>
      </w:pPr>
      <w:r w:rsidRPr="0042742E">
        <w:t xml:space="preserve">You will now change the </w:t>
      </w:r>
      <w:r w:rsidRPr="00DD29D3">
        <w:rPr>
          <w:b/>
        </w:rPr>
        <w:t>Theme</w:t>
      </w:r>
      <w:r w:rsidRPr="0042742E">
        <w:t xml:space="preserve"> of this site</w:t>
      </w:r>
      <w:r w:rsidR="0042742E">
        <w:t>. Use the ribbon and select</w:t>
      </w:r>
      <w:r w:rsidR="00047E58" w:rsidRPr="0042742E">
        <w:t xml:space="preserve"> </w:t>
      </w:r>
      <w:r w:rsidR="00047E58" w:rsidRPr="00DD29D3">
        <w:rPr>
          <w:b/>
        </w:rPr>
        <w:t xml:space="preserve">Site Actions </w:t>
      </w:r>
      <w:r w:rsidR="0042742E" w:rsidRPr="00DD29D3">
        <w:rPr>
          <w:b/>
        </w:rPr>
        <w:t xml:space="preserve">» </w:t>
      </w:r>
      <w:r w:rsidR="00047E58" w:rsidRPr="00DD29D3">
        <w:rPr>
          <w:b/>
        </w:rPr>
        <w:t>Site Settings</w:t>
      </w:r>
      <w:r w:rsidR="0042742E">
        <w:t>.</w:t>
      </w:r>
    </w:p>
    <w:p w:rsidR="00047E58" w:rsidRPr="0042742E" w:rsidRDefault="00B5264D" w:rsidP="0042742E">
      <w:pPr>
        <w:pStyle w:val="LabStepNumbered"/>
      </w:pPr>
      <w:r>
        <w:t xml:space="preserve">Select </w:t>
      </w:r>
      <w:r w:rsidRPr="00CF58F5">
        <w:rPr>
          <w:b/>
        </w:rPr>
        <w:t>Look and Feel</w:t>
      </w:r>
      <w:r w:rsidRPr="00CF58F5">
        <w:t xml:space="preserve"> </w:t>
      </w:r>
      <w:r w:rsidRPr="00B5264D">
        <w:rPr>
          <w:b/>
        </w:rPr>
        <w:t>»</w:t>
      </w:r>
      <w:r>
        <w:t xml:space="preserve"> </w:t>
      </w:r>
      <w:r>
        <w:rPr>
          <w:b/>
        </w:rPr>
        <w:t>Site theme</w:t>
      </w:r>
      <w:r w:rsidR="00047E58" w:rsidRPr="0042742E">
        <w:t>.</w:t>
      </w:r>
    </w:p>
    <w:p w:rsidR="0042742E" w:rsidRDefault="00047E58" w:rsidP="0042742E">
      <w:pPr>
        <w:pStyle w:val="LabStepNumbered"/>
      </w:pPr>
      <w:r w:rsidRPr="0042742E">
        <w:lastRenderedPageBreak/>
        <w:t xml:space="preserve">Currently the </w:t>
      </w:r>
      <w:r w:rsidRPr="0042742E">
        <w:rPr>
          <w:b/>
        </w:rPr>
        <w:t>Default (no theme)</w:t>
      </w:r>
      <w:r w:rsidR="000C7F4B" w:rsidRPr="0042742E">
        <w:t xml:space="preserve"> </w:t>
      </w:r>
      <w:r w:rsidR="0042742E">
        <w:t xml:space="preserve">is </w:t>
      </w:r>
      <w:r w:rsidR="000C7F4B" w:rsidRPr="0042742E">
        <w:t xml:space="preserve">selected. </w:t>
      </w:r>
      <w:r w:rsidR="0042742E">
        <w:t xml:space="preserve">Select </w:t>
      </w:r>
      <w:r w:rsidRPr="0042742E">
        <w:rPr>
          <w:b/>
        </w:rPr>
        <w:t>Construct</w:t>
      </w:r>
      <w:r w:rsidRPr="0042742E">
        <w:t xml:space="preserve"> to select that theme</w:t>
      </w:r>
      <w:r w:rsidR="0042742E">
        <w:t xml:space="preserve"> and click </w:t>
      </w:r>
      <w:r w:rsidR="0042742E" w:rsidRPr="0042742E">
        <w:rPr>
          <w:b/>
        </w:rPr>
        <w:t>Apply</w:t>
      </w:r>
      <w:r w:rsidRPr="0042742E">
        <w:t>.</w:t>
      </w:r>
      <w:r w:rsidR="001966F0" w:rsidRPr="0042742E">
        <w:t xml:space="preserve"> </w:t>
      </w:r>
    </w:p>
    <w:p w:rsidR="00047E58" w:rsidRPr="0042742E" w:rsidRDefault="0042742E" w:rsidP="0042742E">
      <w:pPr>
        <w:pStyle w:val="LabExerciseCallout"/>
      </w:pPr>
      <w:r>
        <w:t>N</w:t>
      </w:r>
      <w:r w:rsidR="00047E58" w:rsidRPr="0042742E">
        <w:t>ote</w:t>
      </w:r>
      <w:r>
        <w:t>:</w:t>
      </w:r>
      <w:r w:rsidR="00047E58" w:rsidRPr="0042742E">
        <w:t xml:space="preserve"> </w:t>
      </w:r>
      <w:r>
        <w:t>A</w:t>
      </w:r>
      <w:r w:rsidR="00047E58" w:rsidRPr="0042742E">
        <w:t>t the bottom of this page that you can customize this theme further if you wish to do so.</w:t>
      </w:r>
    </w:p>
    <w:p w:rsidR="001966F0" w:rsidRDefault="00374600" w:rsidP="00045D2C">
      <w:pPr>
        <w:pStyle w:val="LabStepScreenshot"/>
      </w:pPr>
      <w:r w:rsidRPr="00B5264D">
        <w:rPr>
          <w:rStyle w:val="LabStepScreenshotFrame"/>
        </w:rPr>
        <w:object w:dxaOrig="5403" w:dyaOrig="2162" w14:anchorId="12377F92">
          <v:shape id="_x0000_i1030" type="#_x0000_t75" style="width:270.5pt;height:107.05pt" o:ole="">
            <v:imagedata r:id="rId24" o:title=""/>
          </v:shape>
          <o:OLEObject Type="Embed" ProgID="Photoshop.Image.11" ShapeID="_x0000_i1030" DrawAspect="Content" ObjectID="_1395799677" r:id="rId25">
            <o:FieldCodes>\s</o:FieldCodes>
          </o:OLEObject>
        </w:object>
      </w:r>
    </w:p>
    <w:p w:rsidR="00047E58" w:rsidRPr="00045D2C" w:rsidRDefault="00045D2C" w:rsidP="00045D2C">
      <w:pPr>
        <w:pStyle w:val="LabStepNumbered"/>
      </w:pPr>
      <w:r w:rsidRPr="00CF58F5">
        <w:t>Click</w:t>
      </w:r>
      <w:r>
        <w:t xml:space="preserve"> the</w:t>
      </w:r>
      <w:r w:rsidRPr="00CF58F5">
        <w:t xml:space="preserve"> </w:t>
      </w:r>
      <w:r w:rsidRPr="00CF58F5">
        <w:rPr>
          <w:b/>
        </w:rPr>
        <w:t>Adventure Works</w:t>
      </w:r>
      <w:r w:rsidRPr="00CF58F5">
        <w:t xml:space="preserve"> </w:t>
      </w:r>
      <w:r>
        <w:t xml:space="preserve">link in the top navigation </w:t>
      </w:r>
      <w:r w:rsidRPr="00CF58F5">
        <w:t xml:space="preserve">to get back to the home page of the </w:t>
      </w:r>
      <w:r>
        <w:t>site</w:t>
      </w:r>
      <w:r w:rsidR="001966F0" w:rsidRPr="00045D2C">
        <w:t>.</w:t>
      </w:r>
    </w:p>
    <w:p w:rsidR="001966F0" w:rsidRDefault="00374600" w:rsidP="00045D2C">
      <w:pPr>
        <w:pStyle w:val="LabStepScreenshot"/>
      </w:pPr>
      <w:r w:rsidRPr="00B5264D">
        <w:rPr>
          <w:rStyle w:val="LabStepScreenshotFrame"/>
        </w:rPr>
        <w:object w:dxaOrig="6483" w:dyaOrig="3243" w14:anchorId="404B6FDE">
          <v:shape id="_x0000_i1031" type="#_x0000_t75" style="width:324pt;height:162.5pt" o:ole="">
            <v:imagedata r:id="rId26" o:title=""/>
          </v:shape>
          <o:OLEObject Type="Embed" ProgID="Photoshop.Image.11" ShapeID="_x0000_i1031" DrawAspect="Content" ObjectID="_1395799678" r:id="rId27">
            <o:FieldCodes>\s</o:FieldCodes>
          </o:OLEObject>
        </w:object>
      </w:r>
    </w:p>
    <w:p w:rsidR="00047E58" w:rsidRPr="00045D2C" w:rsidRDefault="00685A52" w:rsidP="00045D2C">
      <w:pPr>
        <w:pStyle w:val="LabStepNumbered"/>
      </w:pPr>
      <w:r>
        <w:t>On the home page</w:t>
      </w:r>
      <w:r w:rsidR="00047E58" w:rsidRPr="00045D2C">
        <w:t xml:space="preserve"> note that the ribbon is currently not </w:t>
      </w:r>
      <w:r>
        <w:t xml:space="preserve">visible </w:t>
      </w:r>
      <w:r w:rsidR="00047E58" w:rsidRPr="00045D2C">
        <w:t>even though you are signed in as an administrator of the site.</w:t>
      </w:r>
    </w:p>
    <w:p w:rsidR="00047E58" w:rsidRPr="00045D2C" w:rsidRDefault="00047E58" w:rsidP="00045D2C">
      <w:pPr>
        <w:pStyle w:val="LabStepNumbered"/>
      </w:pPr>
      <w:r w:rsidRPr="00045D2C">
        <w:t xml:space="preserve">To show the ribbon, </w:t>
      </w:r>
      <w:r w:rsidR="00812B55" w:rsidRPr="00045D2C">
        <w:t xml:space="preserve">click </w:t>
      </w:r>
      <w:r w:rsidRPr="00685A52">
        <w:rPr>
          <w:b/>
        </w:rPr>
        <w:t xml:space="preserve">Site Actions </w:t>
      </w:r>
      <w:r w:rsidR="00685A52" w:rsidRPr="00685A52">
        <w:rPr>
          <w:b/>
        </w:rPr>
        <w:t xml:space="preserve">» </w:t>
      </w:r>
      <w:r w:rsidRPr="00685A52">
        <w:rPr>
          <w:b/>
        </w:rPr>
        <w:t>Show Ribbon</w:t>
      </w:r>
      <w:r w:rsidRPr="00045D2C">
        <w:t xml:space="preserve">. The ribbon should show up with the </w:t>
      </w:r>
      <w:r w:rsidRPr="00685A52">
        <w:rPr>
          <w:b/>
        </w:rPr>
        <w:t>Browse</w:t>
      </w:r>
      <w:r w:rsidR="00685A52">
        <w:rPr>
          <w:b/>
        </w:rPr>
        <w:t>,</w:t>
      </w:r>
      <w:r w:rsidRPr="00045D2C">
        <w:t xml:space="preserve"> </w:t>
      </w:r>
      <w:r w:rsidR="00685A52" w:rsidRPr="00685A52">
        <w:rPr>
          <w:b/>
        </w:rPr>
        <w:t>P</w:t>
      </w:r>
      <w:r w:rsidRPr="00685A52">
        <w:rPr>
          <w:b/>
        </w:rPr>
        <w:t>age</w:t>
      </w:r>
      <w:r w:rsidRPr="00045D2C">
        <w:t xml:space="preserve"> and </w:t>
      </w:r>
      <w:r w:rsidR="00685A52" w:rsidRPr="00685A52">
        <w:rPr>
          <w:b/>
        </w:rPr>
        <w:t>P</w:t>
      </w:r>
      <w:r w:rsidRPr="00685A52">
        <w:rPr>
          <w:b/>
        </w:rPr>
        <w:t>ublish</w:t>
      </w:r>
      <w:r w:rsidR="00685A52">
        <w:t xml:space="preserve"> tabs.</w:t>
      </w:r>
    </w:p>
    <w:p w:rsidR="001966F0" w:rsidRDefault="00374600" w:rsidP="00045D2C">
      <w:pPr>
        <w:pStyle w:val="LabStepScreenshot"/>
      </w:pPr>
      <w:r w:rsidRPr="00B5264D">
        <w:rPr>
          <w:rStyle w:val="LabStepScreenshotFrame"/>
        </w:rPr>
        <w:object w:dxaOrig="6483" w:dyaOrig="3243" w14:anchorId="6FF0629D">
          <v:shape id="_x0000_i1032" type="#_x0000_t75" style="width:324pt;height:162.5pt" o:ole="">
            <v:imagedata r:id="rId28" o:title=""/>
          </v:shape>
          <o:OLEObject Type="Embed" ProgID="Photoshop.Image.11" ShapeID="_x0000_i1032" DrawAspect="Content" ObjectID="_1395799679" r:id="rId29">
            <o:FieldCodes>\s</o:FieldCodes>
          </o:OLEObject>
        </w:object>
      </w:r>
    </w:p>
    <w:p w:rsidR="00047E58" w:rsidRPr="00685A52" w:rsidRDefault="00047E58" w:rsidP="00685A52">
      <w:pPr>
        <w:pStyle w:val="LabStepNumbered"/>
      </w:pPr>
      <w:r w:rsidRPr="00685A52">
        <w:t xml:space="preserve">Since you do not need the ribbon at the current time, </w:t>
      </w:r>
      <w:r w:rsidR="00685A52">
        <w:t>hide it:</w:t>
      </w:r>
      <w:r w:rsidRPr="00685A52">
        <w:t xml:space="preserve"> </w:t>
      </w:r>
      <w:r w:rsidRPr="00685A52">
        <w:rPr>
          <w:b/>
        </w:rPr>
        <w:t>Site Actions</w:t>
      </w:r>
      <w:r w:rsidR="00685A52" w:rsidRPr="00685A52">
        <w:rPr>
          <w:b/>
        </w:rPr>
        <w:t xml:space="preserve"> » </w:t>
      </w:r>
      <w:r w:rsidRPr="00685A52">
        <w:rPr>
          <w:b/>
        </w:rPr>
        <w:t>Hide Ribbon</w:t>
      </w:r>
      <w:r w:rsidR="001966F0" w:rsidRPr="00685A52">
        <w:t>.</w:t>
      </w:r>
    </w:p>
    <w:p w:rsidR="00047E58" w:rsidRPr="00685A52" w:rsidRDefault="00047E58" w:rsidP="00685A52">
      <w:pPr>
        <w:pStyle w:val="LabStepNumbered"/>
      </w:pPr>
      <w:r w:rsidRPr="00685A52">
        <w:t>There is an easy way to show the content and structure of this Site Collection</w:t>
      </w:r>
      <w:r w:rsidR="00E04832">
        <w:t>:</w:t>
      </w:r>
      <w:r w:rsidRPr="00685A52">
        <w:t xml:space="preserve"> </w:t>
      </w:r>
      <w:r w:rsidR="00E04832" w:rsidRPr="00E04832">
        <w:rPr>
          <w:b/>
        </w:rPr>
        <w:t xml:space="preserve">Site Actions » </w:t>
      </w:r>
      <w:r w:rsidRPr="00E04832">
        <w:rPr>
          <w:b/>
        </w:rPr>
        <w:t>Manage site content and structure</w:t>
      </w:r>
      <w:r w:rsidRPr="00685A52">
        <w:t xml:space="preserve">. </w:t>
      </w:r>
    </w:p>
    <w:p w:rsidR="00047E58" w:rsidRPr="00685A52" w:rsidRDefault="00AC14E0" w:rsidP="00685A52">
      <w:pPr>
        <w:pStyle w:val="LabStepNumbered"/>
      </w:pPr>
      <w:r>
        <w:t>T</w:t>
      </w:r>
      <w:r w:rsidR="00047E58" w:rsidRPr="00685A52">
        <w:t>he Site Content and Structure page</w:t>
      </w:r>
      <w:r>
        <w:t xml:space="preserve"> provides a top-down view of the entire site collection. This page is exclusive to Publishing sites</w:t>
      </w:r>
      <w:r w:rsidR="00047E58" w:rsidRPr="00685A52">
        <w:t>.</w:t>
      </w:r>
    </w:p>
    <w:p w:rsidR="004D2FE5" w:rsidRDefault="004D2FE5" w:rsidP="004D2FE5">
      <w:pPr>
        <w:pStyle w:val="LabStepNumbered"/>
        <w:numPr>
          <w:ilvl w:val="0"/>
          <w:numId w:val="0"/>
        </w:numPr>
        <w:ind w:left="432"/>
      </w:pPr>
      <w:r w:rsidRPr="004D2FE5">
        <w:rPr>
          <w:rStyle w:val="LabStepScreenshotFrame"/>
        </w:rPr>
        <w:lastRenderedPageBreak/>
        <w:drawing>
          <wp:inline distT="0" distB="0" distL="0" distR="0" wp14:anchorId="1F238788" wp14:editId="311321E8">
            <wp:extent cx="4086973" cy="2269973"/>
            <wp:effectExtent l="19050" t="0" r="8777"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4085782" cy="2269312"/>
                    </a:xfrm>
                    <a:prstGeom prst="rect">
                      <a:avLst/>
                    </a:prstGeom>
                    <a:noFill/>
                    <a:ln w="9525">
                      <a:noFill/>
                      <a:miter lim="800000"/>
                      <a:headEnd/>
                      <a:tailEnd/>
                    </a:ln>
                  </pic:spPr>
                </pic:pic>
              </a:graphicData>
            </a:graphic>
          </wp:inline>
        </w:drawing>
      </w:r>
    </w:p>
    <w:p w:rsidR="00047E58" w:rsidRPr="0077495B" w:rsidRDefault="00812B55" w:rsidP="0077495B">
      <w:pPr>
        <w:pStyle w:val="LabStepNumbered"/>
      </w:pPr>
      <w:r w:rsidRPr="0077495B">
        <w:t xml:space="preserve">Click the </w:t>
      </w:r>
      <w:r w:rsidR="00047E58" w:rsidRPr="0077495B">
        <w:t xml:space="preserve">back button </w:t>
      </w:r>
      <w:r w:rsidR="0077495B">
        <w:t xml:space="preserve">in the browser </w:t>
      </w:r>
      <w:r w:rsidR="00047E58" w:rsidRPr="0077495B">
        <w:t>to go back to the home page of the site.</w:t>
      </w:r>
    </w:p>
    <w:p w:rsidR="002D5D5E" w:rsidRDefault="00374600" w:rsidP="002D5D5E">
      <w:pPr>
        <w:pStyle w:val="LabExerciseText"/>
      </w:pPr>
      <w:r>
        <w:t>In this exercise you created your first Publishing Site &amp; modified some settings such as the site theme.</w:t>
      </w:r>
    </w:p>
    <w:p w:rsidR="00047E58" w:rsidRDefault="00047E58" w:rsidP="00E2777A">
      <w:pPr>
        <w:pStyle w:val="Heading3"/>
      </w:pPr>
      <w:r>
        <w:t>Exercise 2</w:t>
      </w:r>
      <w:r w:rsidRPr="00FC79BD">
        <w:t xml:space="preserve">: </w:t>
      </w:r>
      <w:r>
        <w:t xml:space="preserve">Creating </w:t>
      </w:r>
      <w:r w:rsidR="00FD1A67">
        <w:t>C</w:t>
      </w:r>
      <w:r w:rsidR="004D2FE5">
        <w:t>ustom Page Layouts</w:t>
      </w:r>
    </w:p>
    <w:p w:rsidR="00047E58" w:rsidRPr="00047E58" w:rsidRDefault="00047E58" w:rsidP="002D5D5E">
      <w:pPr>
        <w:pStyle w:val="LabExerciseText"/>
      </w:pPr>
      <w:r w:rsidRPr="00047E58">
        <w:t>In this exercise you will create a couple of Custom Page Layouts. But before you can do that, you will be creating a couple of Site Columns and a Content Type to base your Page Layouts upon.</w:t>
      </w:r>
    </w:p>
    <w:p w:rsidR="004E42E4" w:rsidRDefault="004E42E4" w:rsidP="004E42E4">
      <w:pPr>
        <w:pStyle w:val="LabStepNumbered"/>
        <w:numPr>
          <w:ilvl w:val="0"/>
          <w:numId w:val="32"/>
        </w:numPr>
      </w:pPr>
      <w:r w:rsidRPr="004E42E4">
        <w:t>Select</w:t>
      </w:r>
      <w:r>
        <w:t xml:space="preserve"> </w:t>
      </w:r>
      <w:r w:rsidRPr="00FD1A67">
        <w:t>Site Actions » Site Settings.</w:t>
      </w:r>
    </w:p>
    <w:p w:rsidR="004E42E4" w:rsidRDefault="004E42E4" w:rsidP="004E42E4">
      <w:pPr>
        <w:pStyle w:val="LabStepNumbered"/>
        <w:numPr>
          <w:ilvl w:val="0"/>
          <w:numId w:val="32"/>
        </w:numPr>
      </w:pPr>
      <w:r>
        <w:t xml:space="preserve">Select </w:t>
      </w:r>
      <w:r>
        <w:rPr>
          <w:b/>
        </w:rPr>
        <w:t>Galleries</w:t>
      </w:r>
      <w:r w:rsidRPr="00CF58F5">
        <w:t xml:space="preserve"> </w:t>
      </w:r>
      <w:r w:rsidRPr="00B5264D">
        <w:rPr>
          <w:b/>
        </w:rPr>
        <w:t>»</w:t>
      </w:r>
      <w:r>
        <w:t xml:space="preserve"> </w:t>
      </w:r>
      <w:r>
        <w:rPr>
          <w:b/>
        </w:rPr>
        <w:t>Site columns</w:t>
      </w:r>
      <w:r w:rsidRPr="00FD1A67">
        <w:t xml:space="preserve">. You will see all </w:t>
      </w:r>
      <w:r w:rsidRPr="004E42E4">
        <w:t>the</w:t>
      </w:r>
      <w:r w:rsidRPr="00FD1A67">
        <w:t xml:space="preserve"> site columns that currently exist on this site.</w:t>
      </w:r>
    </w:p>
    <w:p w:rsidR="004E42E4" w:rsidRDefault="004E42E4" w:rsidP="004E42E4">
      <w:pPr>
        <w:pStyle w:val="LabStepScreenshot"/>
      </w:pPr>
      <w:r w:rsidRPr="004E42E4">
        <w:rPr>
          <w:rStyle w:val="LabStepScreenshotFrame"/>
        </w:rPr>
        <w:drawing>
          <wp:inline distT="0" distB="0" distL="0" distR="0" wp14:anchorId="46088F48" wp14:editId="516D9A5E">
            <wp:extent cx="3486912" cy="1688469"/>
            <wp:effectExtent l="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cstate="print"/>
                    <a:srcRect t="14815"/>
                    <a:stretch/>
                  </pic:blipFill>
                  <pic:spPr bwMode="auto">
                    <a:xfrm>
                      <a:off x="0" y="0"/>
                      <a:ext cx="3493281" cy="1691553"/>
                    </a:xfrm>
                    <a:prstGeom prst="rect">
                      <a:avLst/>
                    </a:prstGeom>
                    <a:noFill/>
                    <a:ln>
                      <a:noFill/>
                    </a:ln>
                    <a:extLst>
                      <a:ext uri="{53640926-AAD7-44D8-BBD7-CCE9431645EC}">
                        <a14:shadowObscured xmlns:a14="http://schemas.microsoft.com/office/drawing/2010/main"/>
                      </a:ext>
                    </a:extLst>
                  </pic:spPr>
                </pic:pic>
              </a:graphicData>
            </a:graphic>
          </wp:inline>
        </w:drawing>
      </w:r>
    </w:p>
    <w:p w:rsidR="00047E58" w:rsidRDefault="00047E58" w:rsidP="004E42E4">
      <w:pPr>
        <w:pStyle w:val="LabStepNumbered"/>
        <w:numPr>
          <w:ilvl w:val="0"/>
          <w:numId w:val="32"/>
        </w:numPr>
      </w:pPr>
      <w:r w:rsidRPr="00763251">
        <w:t xml:space="preserve">To create a new column, </w:t>
      </w:r>
      <w:r w:rsidR="00812B55" w:rsidRPr="00763251">
        <w:t xml:space="preserve">click </w:t>
      </w:r>
      <w:r w:rsidRPr="004E42E4">
        <w:rPr>
          <w:b/>
        </w:rPr>
        <w:t>Create</w:t>
      </w:r>
      <w:r w:rsidRPr="00763251">
        <w:t>.</w:t>
      </w:r>
      <w:r w:rsidR="005B28FA">
        <w:t xml:space="preserve"> On the </w:t>
      </w:r>
      <w:r w:rsidR="005B28FA" w:rsidRPr="004E42E4">
        <w:rPr>
          <w:b/>
        </w:rPr>
        <w:t>New Site Column</w:t>
      </w:r>
      <w:r w:rsidR="005B28FA">
        <w:t xml:space="preserve"> page use the following information to create a new site column:</w:t>
      </w:r>
    </w:p>
    <w:p w:rsidR="005B28FA" w:rsidRDefault="005B28FA" w:rsidP="002504C8">
      <w:pPr>
        <w:pStyle w:val="LabStepLevel2Numbered"/>
      </w:pPr>
      <w:r w:rsidRPr="005B28FA">
        <w:rPr>
          <w:b/>
        </w:rPr>
        <w:t>Column Name:</w:t>
      </w:r>
      <w:r>
        <w:t xml:space="preserve"> Press Release Summary</w:t>
      </w:r>
    </w:p>
    <w:p w:rsidR="005B28FA" w:rsidRDefault="005B28FA" w:rsidP="002504C8">
      <w:pPr>
        <w:pStyle w:val="LabStepLevel2Numbered"/>
      </w:pPr>
      <w:r>
        <w:rPr>
          <w:b/>
        </w:rPr>
        <w:t>Type of information in this column is:</w:t>
      </w:r>
      <w:r w:rsidRPr="005B28FA">
        <w:t xml:space="preserve"> Full HTML</w:t>
      </w:r>
      <w:r>
        <w:t xml:space="preserve"> content with formatting and constraints for publishing</w:t>
      </w:r>
    </w:p>
    <w:p w:rsidR="005B28FA" w:rsidRPr="00763251" w:rsidRDefault="005B28FA" w:rsidP="002504C8">
      <w:pPr>
        <w:pStyle w:val="LabStepLevel2Numbered"/>
      </w:pPr>
      <w:r w:rsidRPr="005B28FA">
        <w:rPr>
          <w:b/>
        </w:rPr>
        <w:t>Group:</w:t>
      </w:r>
      <w:r>
        <w:t xml:space="preserve"> New Group » AW</w:t>
      </w:r>
    </w:p>
    <w:p w:rsidR="001731F1" w:rsidRDefault="001731F1" w:rsidP="004E42E4">
      <w:pPr>
        <w:pStyle w:val="LabStepScreenshot"/>
      </w:pPr>
      <w:r w:rsidRPr="004E42E4">
        <w:rPr>
          <w:rStyle w:val="LabStepScreenshotFrame"/>
        </w:rPr>
        <w:drawing>
          <wp:inline distT="0" distB="0" distL="0" distR="0" wp14:anchorId="74C7E07C" wp14:editId="32FBFB2B">
            <wp:extent cx="4028536" cy="1972668"/>
            <wp:effectExtent l="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srcRect t="10908"/>
                    <a:stretch/>
                  </pic:blipFill>
                  <pic:spPr bwMode="auto">
                    <a:xfrm>
                      <a:off x="0" y="0"/>
                      <a:ext cx="4028427" cy="1972615"/>
                    </a:xfrm>
                    <a:prstGeom prst="rect">
                      <a:avLst/>
                    </a:prstGeom>
                    <a:noFill/>
                    <a:ln>
                      <a:noFill/>
                    </a:ln>
                    <a:extLst>
                      <a:ext uri="{53640926-AAD7-44D8-BBD7-CCE9431645EC}">
                        <a14:shadowObscured xmlns:a14="http://schemas.microsoft.com/office/drawing/2010/main"/>
                      </a:ext>
                    </a:extLst>
                  </pic:spPr>
                </pic:pic>
              </a:graphicData>
            </a:graphic>
          </wp:inline>
        </w:drawing>
      </w:r>
    </w:p>
    <w:p w:rsidR="00B5264D" w:rsidRDefault="00B5264D" w:rsidP="00B5264D">
      <w:pPr>
        <w:pStyle w:val="LabStepNumbered"/>
      </w:pPr>
      <w:r>
        <w:t>Create another site column using the following details:</w:t>
      </w:r>
    </w:p>
    <w:p w:rsidR="00B5264D" w:rsidRDefault="00B5264D" w:rsidP="002504C8">
      <w:pPr>
        <w:pStyle w:val="LabStepLevel2Numbered"/>
      </w:pPr>
      <w:r w:rsidRPr="005B28FA">
        <w:rPr>
          <w:b/>
        </w:rPr>
        <w:t>Column Name:</w:t>
      </w:r>
      <w:r>
        <w:t xml:space="preserve"> Press Release </w:t>
      </w:r>
      <w:r w:rsidR="00270F27">
        <w:t>Detail</w:t>
      </w:r>
    </w:p>
    <w:p w:rsidR="00B5264D" w:rsidRDefault="00B5264D" w:rsidP="002504C8">
      <w:pPr>
        <w:pStyle w:val="LabStepLevel2Numbered"/>
      </w:pPr>
      <w:r>
        <w:rPr>
          <w:b/>
        </w:rPr>
        <w:lastRenderedPageBreak/>
        <w:t>Type of information in this column is:</w:t>
      </w:r>
      <w:r w:rsidRPr="005B28FA">
        <w:t xml:space="preserve"> Full HTML</w:t>
      </w:r>
      <w:r>
        <w:t xml:space="preserve"> content with formatting and constraints for publishing</w:t>
      </w:r>
    </w:p>
    <w:p w:rsidR="00B5264D" w:rsidRPr="00763251" w:rsidRDefault="00B5264D" w:rsidP="002504C8">
      <w:pPr>
        <w:pStyle w:val="LabStepLevel2Numbered"/>
      </w:pPr>
      <w:r w:rsidRPr="005B28FA">
        <w:rPr>
          <w:b/>
        </w:rPr>
        <w:t>Group:</w:t>
      </w:r>
      <w:r>
        <w:t xml:space="preserve"> Existing Group » AW</w:t>
      </w:r>
    </w:p>
    <w:p w:rsidR="007E43C1" w:rsidRDefault="007E43C1" w:rsidP="004007B0">
      <w:pPr>
        <w:pStyle w:val="LabExerciseCallout"/>
      </w:pPr>
      <w:r>
        <w:t xml:space="preserve">After creating a site column in the browser, now create one in SharePoint </w:t>
      </w:r>
      <w:r w:rsidRPr="004007B0">
        <w:t>Designer</w:t>
      </w:r>
      <w:r>
        <w:t xml:space="preserve"> 2010.</w:t>
      </w:r>
    </w:p>
    <w:p w:rsidR="007E43C1" w:rsidRDefault="007E43C1" w:rsidP="00047E58">
      <w:pPr>
        <w:pStyle w:val="LabStepNumbered"/>
      </w:pPr>
      <w:r>
        <w:t xml:space="preserve">Launch </w:t>
      </w:r>
      <w:r w:rsidRPr="007E43C1">
        <w:rPr>
          <w:b/>
        </w:rPr>
        <w:t>SharePoint Designer 2010</w:t>
      </w:r>
      <w:r>
        <w:t xml:space="preserve"> and load the </w:t>
      </w:r>
      <w:r w:rsidRPr="00B5264D">
        <w:rPr>
          <w:b/>
        </w:rPr>
        <w:t>http://intranet.wingtip.com/sites/AdventureWorks</w:t>
      </w:r>
      <w:r>
        <w:t xml:space="preserve"> site collection.</w:t>
      </w:r>
    </w:p>
    <w:p w:rsidR="0087391D" w:rsidRDefault="0087391D" w:rsidP="002504C8">
      <w:pPr>
        <w:pStyle w:val="LabStepNumbered"/>
      </w:pPr>
      <w:r w:rsidRPr="0087391D">
        <w:t>N</w:t>
      </w:r>
      <w:r w:rsidR="00047E58" w:rsidRPr="0087391D">
        <w:t>ow use SharePoint Designer</w:t>
      </w:r>
      <w:r w:rsidRPr="0087391D">
        <w:t xml:space="preserve"> 2010</w:t>
      </w:r>
      <w:r w:rsidR="00047E58" w:rsidRPr="0087391D">
        <w:t xml:space="preserve"> to create a Content Type </w:t>
      </w:r>
      <w:r w:rsidRPr="0087391D">
        <w:t xml:space="preserve">containing </w:t>
      </w:r>
      <w:r w:rsidR="00047E58" w:rsidRPr="0087391D">
        <w:t>these two Site Columns.</w:t>
      </w:r>
      <w:r w:rsidR="002504C8">
        <w:t xml:space="preserve"> </w:t>
      </w:r>
      <w:r>
        <w:t xml:space="preserve">Select </w:t>
      </w:r>
      <w:r w:rsidR="00047E58" w:rsidRPr="002504C8">
        <w:rPr>
          <w:b/>
        </w:rPr>
        <w:t>Content Types</w:t>
      </w:r>
      <w:r w:rsidR="00047E58" w:rsidRPr="0087391D">
        <w:t xml:space="preserve"> in </w:t>
      </w:r>
      <w:r w:rsidR="00047E58" w:rsidRPr="002504C8">
        <w:t>the</w:t>
      </w:r>
      <w:r w:rsidR="00047E58" w:rsidRPr="0087391D">
        <w:t xml:space="preserve"> </w:t>
      </w:r>
      <w:r>
        <w:t>N</w:t>
      </w:r>
      <w:r w:rsidR="00047E58" w:rsidRPr="0087391D">
        <w:t xml:space="preserve">avigation </w:t>
      </w:r>
      <w:r>
        <w:t>Pane.</w:t>
      </w:r>
    </w:p>
    <w:p w:rsidR="001731F1" w:rsidRDefault="001731F1" w:rsidP="004E42E4">
      <w:pPr>
        <w:pStyle w:val="LabStepScreenshot"/>
      </w:pPr>
      <w:r w:rsidRPr="004E42E4">
        <w:rPr>
          <w:rStyle w:val="LabStepScreenshotFrame"/>
        </w:rPr>
        <w:drawing>
          <wp:inline distT="0" distB="0" distL="0" distR="0" wp14:anchorId="07DF7FB5" wp14:editId="2433097D">
            <wp:extent cx="4034520" cy="3269673"/>
            <wp:effectExtent l="19050" t="0" r="408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4036517" cy="3271291"/>
                    </a:xfrm>
                    <a:prstGeom prst="rect">
                      <a:avLst/>
                    </a:prstGeom>
                    <a:noFill/>
                    <a:ln w="9525">
                      <a:noFill/>
                      <a:miter lim="800000"/>
                      <a:headEnd/>
                      <a:tailEnd/>
                    </a:ln>
                  </pic:spPr>
                </pic:pic>
              </a:graphicData>
            </a:graphic>
          </wp:inline>
        </w:drawing>
      </w:r>
    </w:p>
    <w:p w:rsidR="00047E58" w:rsidRPr="0087391D" w:rsidRDefault="00047E58" w:rsidP="002504C8">
      <w:pPr>
        <w:pStyle w:val="LabStepNumbered"/>
      </w:pPr>
      <w:r w:rsidRPr="0087391D">
        <w:t xml:space="preserve">Click </w:t>
      </w:r>
      <w:r w:rsidRPr="0087391D">
        <w:rPr>
          <w:b/>
        </w:rPr>
        <w:t>Content Type</w:t>
      </w:r>
      <w:r w:rsidRPr="0087391D">
        <w:t xml:space="preserve"> button in the ribbon. The </w:t>
      </w:r>
      <w:r w:rsidRPr="0087391D">
        <w:rPr>
          <w:b/>
        </w:rPr>
        <w:t>Create a Content Type</w:t>
      </w:r>
      <w:r w:rsidRPr="0087391D">
        <w:t xml:space="preserve"> dialog box comes up. </w:t>
      </w:r>
      <w:r w:rsidR="0087391D">
        <w:t>Use the following information to create the content type:</w:t>
      </w:r>
    </w:p>
    <w:p w:rsidR="00047E58" w:rsidRPr="002504C8" w:rsidRDefault="0087391D" w:rsidP="002504C8">
      <w:pPr>
        <w:pStyle w:val="LabStepLevel2Numbered"/>
      </w:pPr>
      <w:r w:rsidRPr="0087391D">
        <w:rPr>
          <w:b/>
        </w:rPr>
        <w:t>Name:</w:t>
      </w:r>
      <w:r>
        <w:t xml:space="preserve"> </w:t>
      </w:r>
      <w:r w:rsidR="00047E58" w:rsidRPr="00B5264D">
        <w:t>Press Re</w:t>
      </w:r>
      <w:r w:rsidR="00047E58" w:rsidRPr="002504C8">
        <w:t>lease Page</w:t>
      </w:r>
    </w:p>
    <w:p w:rsidR="0087391D" w:rsidRPr="002504C8" w:rsidRDefault="0087391D" w:rsidP="002504C8">
      <w:pPr>
        <w:pStyle w:val="LabStepLevel2Numbered"/>
      </w:pPr>
      <w:r w:rsidRPr="002504C8">
        <w:t>Select parent content type from: Page Layout Content Types</w:t>
      </w:r>
    </w:p>
    <w:p w:rsidR="0087391D" w:rsidRPr="002504C8" w:rsidRDefault="0087391D" w:rsidP="002504C8">
      <w:pPr>
        <w:pStyle w:val="LabStepLevel2Numbered"/>
      </w:pPr>
      <w:r w:rsidRPr="002504C8">
        <w:t>Select parent content type: Article Page</w:t>
      </w:r>
    </w:p>
    <w:p w:rsidR="0087391D" w:rsidRPr="0087391D" w:rsidRDefault="0087391D" w:rsidP="002504C8">
      <w:pPr>
        <w:pStyle w:val="LabStepLevel2Numbered"/>
      </w:pPr>
      <w:r w:rsidRPr="002504C8">
        <w:t>Group: New Gro</w:t>
      </w:r>
      <w:r>
        <w:t>up » AW</w:t>
      </w:r>
    </w:p>
    <w:p w:rsidR="001731F1" w:rsidRDefault="001731F1" w:rsidP="00B5264D">
      <w:pPr>
        <w:pStyle w:val="LabStepScreenshotLevel2"/>
      </w:pPr>
      <w:r w:rsidRPr="00B5264D">
        <w:rPr>
          <w:rStyle w:val="LabStepScreenshotFrame"/>
          <w:bdr w:val="none" w:sz="0" w:space="0" w:color="auto"/>
        </w:rPr>
        <w:lastRenderedPageBreak/>
        <w:drawing>
          <wp:inline distT="0" distB="0" distL="0" distR="0" wp14:anchorId="54FFC5DE" wp14:editId="7356BE18">
            <wp:extent cx="3444586" cy="3458427"/>
            <wp:effectExtent l="19050" t="0" r="3464"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3444429" cy="3458270"/>
                    </a:xfrm>
                    <a:prstGeom prst="rect">
                      <a:avLst/>
                    </a:prstGeom>
                    <a:noFill/>
                    <a:ln w="9525">
                      <a:noFill/>
                      <a:miter lim="800000"/>
                      <a:headEnd/>
                      <a:tailEnd/>
                    </a:ln>
                  </pic:spPr>
                </pic:pic>
              </a:graphicData>
            </a:graphic>
          </wp:inline>
        </w:drawing>
      </w:r>
    </w:p>
    <w:p w:rsidR="00047E58" w:rsidRPr="0087391D" w:rsidRDefault="00B5264D" w:rsidP="002504C8">
      <w:pPr>
        <w:pStyle w:val="LabStepNumbered"/>
      </w:pPr>
      <w:r>
        <w:t xml:space="preserve">After creating the content type, select it from the list of available content types to open its </w:t>
      </w:r>
      <w:r w:rsidRPr="00B5264D">
        <w:rPr>
          <w:b/>
        </w:rPr>
        <w:t>Summary Page</w:t>
      </w:r>
      <w:r>
        <w:t>.</w:t>
      </w:r>
    </w:p>
    <w:p w:rsidR="00047E58" w:rsidRPr="0087391D" w:rsidRDefault="00812B55" w:rsidP="002504C8">
      <w:pPr>
        <w:pStyle w:val="LabStepLevel2Numbered"/>
      </w:pPr>
      <w:r w:rsidRPr="0087391D">
        <w:t xml:space="preserve">Click the </w:t>
      </w:r>
      <w:r w:rsidR="00047E58" w:rsidRPr="007A7033">
        <w:rPr>
          <w:b/>
        </w:rPr>
        <w:t>Edit content type columns</w:t>
      </w:r>
      <w:r w:rsidR="00047E58" w:rsidRPr="0087391D">
        <w:t xml:space="preserve"> link under the </w:t>
      </w:r>
      <w:r w:rsidR="00047E58" w:rsidRPr="007A7033">
        <w:rPr>
          <w:b/>
        </w:rPr>
        <w:t>Customization</w:t>
      </w:r>
      <w:r w:rsidR="00047E58" w:rsidRPr="0087391D">
        <w:t xml:space="preserve"> section. All the current Site Columns for this Content Type should now be displayed.</w:t>
      </w:r>
    </w:p>
    <w:p w:rsidR="00047E58" w:rsidRPr="0087391D" w:rsidRDefault="00047E58" w:rsidP="002504C8">
      <w:pPr>
        <w:pStyle w:val="LabStepLevel2Numbered"/>
      </w:pPr>
      <w:r w:rsidRPr="0087391D">
        <w:t>You will now add the two Site Columns that we had created earlier.</w:t>
      </w:r>
      <w:r w:rsidR="001731F1" w:rsidRPr="0087391D">
        <w:t xml:space="preserve"> </w:t>
      </w:r>
      <w:r w:rsidR="00812B55" w:rsidRPr="0087391D">
        <w:t>Click</w:t>
      </w:r>
      <w:r w:rsidR="007A7033">
        <w:t xml:space="preserve"> the</w:t>
      </w:r>
      <w:r w:rsidR="00812B55" w:rsidRPr="0087391D">
        <w:t xml:space="preserve"> </w:t>
      </w:r>
      <w:r w:rsidRPr="007A7033">
        <w:rPr>
          <w:b/>
        </w:rPr>
        <w:t>Add Existing Site</w:t>
      </w:r>
      <w:r w:rsidRPr="0087391D">
        <w:t xml:space="preserve"> </w:t>
      </w:r>
      <w:r w:rsidRPr="007A7033">
        <w:rPr>
          <w:b/>
        </w:rPr>
        <w:t>Column</w:t>
      </w:r>
      <w:r w:rsidRPr="0087391D">
        <w:t xml:space="preserve"> button in the ribbon, select </w:t>
      </w:r>
      <w:r w:rsidRPr="007A7033">
        <w:rPr>
          <w:b/>
        </w:rPr>
        <w:t>Press Release Details</w:t>
      </w:r>
      <w:r w:rsidRPr="0087391D">
        <w:t xml:space="preserve"> from the </w:t>
      </w:r>
      <w:r w:rsidRPr="007A7033">
        <w:rPr>
          <w:b/>
        </w:rPr>
        <w:t>Site Columns Picker</w:t>
      </w:r>
      <w:r w:rsidRPr="0087391D">
        <w:t xml:space="preserve"> dialog box and click </w:t>
      </w:r>
      <w:r w:rsidRPr="007A7033">
        <w:rPr>
          <w:b/>
        </w:rPr>
        <w:t>OK</w:t>
      </w:r>
      <w:r w:rsidRPr="0087391D">
        <w:t>.</w:t>
      </w:r>
    </w:p>
    <w:p w:rsidR="006B58DE" w:rsidRDefault="006B58DE" w:rsidP="007A7033">
      <w:pPr>
        <w:pStyle w:val="LabStepScreenshotLevel2"/>
      </w:pPr>
      <w:r w:rsidRPr="006B58DE">
        <w:rPr>
          <w:rStyle w:val="LabStepScreenshotFrame"/>
        </w:rPr>
        <w:drawing>
          <wp:inline distT="0" distB="0" distL="0" distR="0" wp14:anchorId="61C7A6DD" wp14:editId="435947C6">
            <wp:extent cx="4415587" cy="2519428"/>
            <wp:effectExtent l="19050" t="0" r="4013" b="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4414301" cy="2518694"/>
                    </a:xfrm>
                    <a:prstGeom prst="rect">
                      <a:avLst/>
                    </a:prstGeom>
                    <a:noFill/>
                    <a:ln w="9525">
                      <a:noFill/>
                      <a:miter lim="800000"/>
                      <a:headEnd/>
                      <a:tailEnd/>
                    </a:ln>
                  </pic:spPr>
                </pic:pic>
              </a:graphicData>
            </a:graphic>
          </wp:inline>
        </w:drawing>
      </w:r>
    </w:p>
    <w:p w:rsidR="00047E58" w:rsidRPr="007A7033" w:rsidRDefault="007A7033" w:rsidP="002504C8">
      <w:pPr>
        <w:pStyle w:val="LabStepLevel2Numbered"/>
      </w:pPr>
      <w:r>
        <w:t>Repeat the process to a</w:t>
      </w:r>
      <w:r w:rsidR="00047E58" w:rsidRPr="007A7033">
        <w:t xml:space="preserve">dd the </w:t>
      </w:r>
      <w:r w:rsidR="00047E58" w:rsidRPr="007A7033">
        <w:rPr>
          <w:b/>
        </w:rPr>
        <w:t>Press Release Summary</w:t>
      </w:r>
      <w:r w:rsidR="00047E58" w:rsidRPr="007A7033">
        <w:t xml:space="preserve"> Site Column</w:t>
      </w:r>
      <w:r>
        <w:t>.</w:t>
      </w:r>
    </w:p>
    <w:p w:rsidR="00047E58" w:rsidRPr="00B166EB" w:rsidRDefault="00047E58" w:rsidP="007A7033">
      <w:pPr>
        <w:pStyle w:val="LabExerciseCallout"/>
      </w:pPr>
      <w:r w:rsidRPr="00DD29D3">
        <w:rPr>
          <w:b/>
        </w:rPr>
        <w:t>Note:</w:t>
      </w:r>
      <w:r w:rsidRPr="00B166EB">
        <w:t xml:space="preserve"> If the Add Existing Site Column button in the ribbon is not enabled, click anywhere in SharePoint Designer </w:t>
      </w:r>
      <w:r w:rsidR="007A7033">
        <w:t xml:space="preserve">2010 </w:t>
      </w:r>
      <w:r w:rsidRPr="00B166EB">
        <w:t>to make the button enabled.</w:t>
      </w:r>
    </w:p>
    <w:p w:rsidR="00047E58" w:rsidRPr="0071229A" w:rsidRDefault="0071229A" w:rsidP="0071229A">
      <w:pPr>
        <w:pStyle w:val="LabStepNumbered"/>
      </w:pPr>
      <w:r>
        <w:t xml:space="preserve">After adding </w:t>
      </w:r>
      <w:r w:rsidR="00047E58" w:rsidRPr="0071229A">
        <w:t xml:space="preserve">the Press Release Details and Press Release Summary Site Columns </w:t>
      </w:r>
      <w:r w:rsidR="00812B55" w:rsidRPr="0071229A">
        <w:t xml:space="preserve">click </w:t>
      </w:r>
      <w:r w:rsidR="00047E58" w:rsidRPr="0071229A">
        <w:t xml:space="preserve">the </w:t>
      </w:r>
      <w:r w:rsidR="00047E58" w:rsidRPr="0071229A">
        <w:rPr>
          <w:b/>
        </w:rPr>
        <w:t>Save</w:t>
      </w:r>
      <w:r w:rsidR="00047E58" w:rsidRPr="0071229A">
        <w:t xml:space="preserve"> button to save this Content Type.</w:t>
      </w:r>
    </w:p>
    <w:p w:rsidR="006D2EB9" w:rsidRDefault="00047E58" w:rsidP="002504C8">
      <w:pPr>
        <w:pStyle w:val="LabExerciseCallout"/>
      </w:pPr>
      <w:r w:rsidRPr="0071229A">
        <w:t>You will now create a couple of page layouts based upon this Content Type.</w:t>
      </w:r>
    </w:p>
    <w:p w:rsidR="006D2EB9" w:rsidRDefault="00812B55" w:rsidP="002504C8">
      <w:pPr>
        <w:pStyle w:val="LabStepNumbered"/>
      </w:pPr>
      <w:r w:rsidRPr="0071229A">
        <w:t xml:space="preserve">Click </w:t>
      </w:r>
      <w:r w:rsidR="00047E58" w:rsidRPr="006D2EB9">
        <w:rPr>
          <w:b/>
        </w:rPr>
        <w:t>Page Layouts</w:t>
      </w:r>
      <w:r w:rsidR="00047E58" w:rsidRPr="0071229A">
        <w:t xml:space="preserve"> </w:t>
      </w:r>
      <w:r w:rsidR="006D2EB9">
        <w:t xml:space="preserve">in </w:t>
      </w:r>
      <w:r w:rsidR="00047E58" w:rsidRPr="0071229A">
        <w:t xml:space="preserve">the </w:t>
      </w:r>
      <w:r w:rsidR="006D2EB9">
        <w:t>N</w:t>
      </w:r>
      <w:r w:rsidR="00047E58" w:rsidRPr="0071229A">
        <w:t xml:space="preserve">avigation </w:t>
      </w:r>
      <w:r w:rsidR="006D2EB9">
        <w:t>P</w:t>
      </w:r>
      <w:r w:rsidR="00047E58" w:rsidRPr="0071229A">
        <w:t xml:space="preserve">ane. </w:t>
      </w:r>
      <w:r w:rsidR="006D2EB9" w:rsidRPr="0071229A">
        <w:t>You should now see all the Page Layouts that exist on this site.</w:t>
      </w:r>
      <w:r w:rsidR="002504C8">
        <w:t xml:space="preserve"> T</w:t>
      </w:r>
      <w:r w:rsidR="002504C8" w:rsidRPr="002504C8">
        <w:t xml:space="preserve">his Page Layouts selection is only available only when you opened a Publishing Site in SharePoint Designer. </w:t>
      </w:r>
      <w:r w:rsidR="002504C8">
        <w:t>Note that i</w:t>
      </w:r>
      <w:r w:rsidR="002504C8" w:rsidRPr="002504C8">
        <w:t>t is not available when you open a Team Site in SharePoint Designer.</w:t>
      </w:r>
    </w:p>
    <w:p w:rsidR="006B58DE" w:rsidRDefault="006B58DE" w:rsidP="00FB2D9B">
      <w:pPr>
        <w:pStyle w:val="LabStepScreenshot"/>
      </w:pPr>
      <w:r w:rsidRPr="00FB2D9B">
        <w:rPr>
          <w:rStyle w:val="LabStepScreenshotFrame"/>
        </w:rPr>
        <w:lastRenderedPageBreak/>
        <w:drawing>
          <wp:inline distT="0" distB="0" distL="0" distR="0" wp14:anchorId="53234873" wp14:editId="0B9F5599">
            <wp:extent cx="3790950" cy="2152058"/>
            <wp:effectExtent l="19050" t="0" r="0"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3791511" cy="2152376"/>
                    </a:xfrm>
                    <a:prstGeom prst="rect">
                      <a:avLst/>
                    </a:prstGeom>
                    <a:noFill/>
                    <a:ln w="9525">
                      <a:noFill/>
                      <a:miter lim="800000"/>
                      <a:headEnd/>
                      <a:tailEnd/>
                    </a:ln>
                  </pic:spPr>
                </pic:pic>
              </a:graphicData>
            </a:graphic>
          </wp:inline>
        </w:drawing>
      </w:r>
    </w:p>
    <w:p w:rsidR="00FB2D9B" w:rsidRDefault="00812B55" w:rsidP="00FB2D9B">
      <w:pPr>
        <w:pStyle w:val="LabStepNumbered"/>
      </w:pPr>
      <w:r w:rsidRPr="00FB2D9B">
        <w:t xml:space="preserve">Click the </w:t>
      </w:r>
      <w:r w:rsidR="00047E58" w:rsidRPr="00FB2D9B">
        <w:rPr>
          <w:b/>
        </w:rPr>
        <w:t>New Page Layout</w:t>
      </w:r>
      <w:r w:rsidR="00047E58" w:rsidRPr="00FB2D9B">
        <w:t xml:space="preserve"> button in the ribbon</w:t>
      </w:r>
      <w:r w:rsidR="00B5264D">
        <w:t xml:space="preserve">’s </w:t>
      </w:r>
      <w:r w:rsidR="00B5264D" w:rsidRPr="00B5264D">
        <w:rPr>
          <w:b/>
        </w:rPr>
        <w:t>New</w:t>
      </w:r>
      <w:r w:rsidR="00B5264D">
        <w:t xml:space="preserve"> group</w:t>
      </w:r>
      <w:r w:rsidR="00047E58" w:rsidRPr="00FB2D9B">
        <w:t xml:space="preserve">. From the </w:t>
      </w:r>
      <w:r w:rsidR="00047E58" w:rsidRPr="00FB2D9B">
        <w:rPr>
          <w:b/>
        </w:rPr>
        <w:t>New</w:t>
      </w:r>
      <w:r w:rsidR="00047E58" w:rsidRPr="00FB2D9B">
        <w:t xml:space="preserve"> dialog box that </w:t>
      </w:r>
      <w:r w:rsidR="00FB2D9B">
        <w:t>opens use the following:</w:t>
      </w:r>
    </w:p>
    <w:p w:rsidR="00FB2D9B" w:rsidRDefault="00FB2D9B" w:rsidP="002504C8">
      <w:pPr>
        <w:pStyle w:val="LabStepLevel2Numbered"/>
      </w:pPr>
      <w:r w:rsidRPr="00FB2D9B">
        <w:t xml:space="preserve">Content Type Group: </w:t>
      </w:r>
      <w:r>
        <w:t>AW</w:t>
      </w:r>
    </w:p>
    <w:p w:rsidR="00FB2D9B" w:rsidRDefault="00FB2D9B" w:rsidP="002504C8">
      <w:pPr>
        <w:pStyle w:val="LabStepLevel2Numbered"/>
      </w:pPr>
      <w:r w:rsidRPr="00FB2D9B">
        <w:t>Content Type Name:</w:t>
      </w:r>
      <w:r>
        <w:t xml:space="preserve"> Press Release Page</w:t>
      </w:r>
    </w:p>
    <w:p w:rsidR="00FB2D9B" w:rsidRDefault="00FB2D9B" w:rsidP="002504C8">
      <w:pPr>
        <w:pStyle w:val="LabStepLevel2Numbered"/>
      </w:pPr>
      <w:r w:rsidRPr="00FB2D9B">
        <w:t>URL Name:</w:t>
      </w:r>
      <w:r>
        <w:t xml:space="preserve"> PressRelease.aspx</w:t>
      </w:r>
    </w:p>
    <w:p w:rsidR="00FB2D9B" w:rsidRDefault="00FB2D9B" w:rsidP="002504C8">
      <w:pPr>
        <w:pStyle w:val="LabStepLevel2Numbered"/>
      </w:pPr>
      <w:r w:rsidRPr="00FB2D9B">
        <w:t>Title:</w:t>
      </w:r>
      <w:r>
        <w:t xml:space="preserve"> Press Release</w:t>
      </w:r>
    </w:p>
    <w:p w:rsidR="006B58DE" w:rsidRDefault="006B58DE" w:rsidP="00FB2D9B">
      <w:pPr>
        <w:pStyle w:val="LabStepScreenshotLevel2"/>
      </w:pPr>
      <w:r>
        <w:drawing>
          <wp:inline distT="0" distB="0" distL="0" distR="0" wp14:anchorId="7AA37EAF" wp14:editId="6D3FF0F0">
            <wp:extent cx="2667226" cy="2376054"/>
            <wp:effectExtent l="19050" t="0" r="0"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2666999" cy="2375852"/>
                    </a:xfrm>
                    <a:prstGeom prst="rect">
                      <a:avLst/>
                    </a:prstGeom>
                    <a:noFill/>
                    <a:ln w="9525">
                      <a:noFill/>
                      <a:miter lim="800000"/>
                      <a:headEnd/>
                      <a:tailEnd/>
                    </a:ln>
                  </pic:spPr>
                </pic:pic>
              </a:graphicData>
            </a:graphic>
          </wp:inline>
        </w:drawing>
      </w:r>
    </w:p>
    <w:p w:rsidR="00281A80" w:rsidRDefault="00812B55" w:rsidP="00281A80">
      <w:pPr>
        <w:pStyle w:val="LabStepNumbered"/>
      </w:pPr>
      <w:r w:rsidRPr="00281A80">
        <w:t xml:space="preserve">Click the </w:t>
      </w:r>
      <w:r w:rsidR="00047E58" w:rsidRPr="00281A80">
        <w:rPr>
          <w:b/>
        </w:rPr>
        <w:t>OK</w:t>
      </w:r>
      <w:r w:rsidR="00281A80">
        <w:t xml:space="preserve"> button.</w:t>
      </w:r>
    </w:p>
    <w:p w:rsidR="00047E58" w:rsidRPr="00281A80" w:rsidRDefault="00281A80" w:rsidP="00281A80">
      <w:pPr>
        <w:pStyle w:val="LabStepNumbered"/>
      </w:pPr>
      <w:r>
        <w:t xml:space="preserve">The </w:t>
      </w:r>
      <w:r w:rsidRPr="00281A80">
        <w:rPr>
          <w:b/>
        </w:rPr>
        <w:t>Press Release Page Layout</w:t>
      </w:r>
      <w:r w:rsidR="00047E58" w:rsidRPr="00281A80">
        <w:t xml:space="preserve"> should now automatically open up as a new tab in SharePoint Designer</w:t>
      </w:r>
      <w:r>
        <w:t xml:space="preserve"> 2010</w:t>
      </w:r>
      <w:r w:rsidR="00047E58" w:rsidRPr="00281A80">
        <w:t>.</w:t>
      </w:r>
    </w:p>
    <w:p w:rsidR="00047E58" w:rsidRPr="00281A80" w:rsidRDefault="00047E58" w:rsidP="00281A80">
      <w:pPr>
        <w:pStyle w:val="LabStepNumbered"/>
      </w:pPr>
      <w:r w:rsidRPr="00281A80">
        <w:t xml:space="preserve">Place </w:t>
      </w:r>
      <w:r w:rsidR="00D37065">
        <w:t>the</w:t>
      </w:r>
      <w:r w:rsidRPr="00281A80">
        <w:t xml:space="preserve"> cursor in the </w:t>
      </w:r>
      <w:proofErr w:type="spellStart"/>
      <w:r w:rsidRPr="00D37065">
        <w:rPr>
          <w:b/>
        </w:rPr>
        <w:t>PlaceHolderMain</w:t>
      </w:r>
      <w:proofErr w:type="spellEnd"/>
      <w:r w:rsidR="00A364EF" w:rsidRPr="00281A80">
        <w:t xml:space="preserve"> section</w:t>
      </w:r>
      <w:r w:rsidR="00921A1F">
        <w:t xml:space="preserve"> and</w:t>
      </w:r>
      <w:r w:rsidRPr="00281A80">
        <w:t xml:space="preserve"> </w:t>
      </w:r>
      <w:r w:rsidR="00120CF7">
        <w:t xml:space="preserve">use the ribbon to add a table to the page: </w:t>
      </w:r>
      <w:r w:rsidRPr="00120CF7">
        <w:rPr>
          <w:b/>
        </w:rPr>
        <w:t xml:space="preserve">Insert </w:t>
      </w:r>
      <w:r w:rsidR="00120CF7" w:rsidRPr="00120CF7">
        <w:rPr>
          <w:b/>
        </w:rPr>
        <w:t xml:space="preserve">» </w:t>
      </w:r>
      <w:r w:rsidRPr="00120CF7">
        <w:rPr>
          <w:b/>
        </w:rPr>
        <w:t xml:space="preserve">Table </w:t>
      </w:r>
      <w:r w:rsidR="00120CF7" w:rsidRPr="00120CF7">
        <w:rPr>
          <w:b/>
        </w:rPr>
        <w:t>» {</w:t>
      </w:r>
      <w:r w:rsidRPr="00120CF7">
        <w:rPr>
          <w:b/>
        </w:rPr>
        <w:t>2</w:t>
      </w:r>
      <w:r w:rsidR="00120CF7" w:rsidRPr="00120CF7">
        <w:rPr>
          <w:b/>
        </w:rPr>
        <w:t xml:space="preserve"> </w:t>
      </w:r>
      <w:r w:rsidRPr="00120CF7">
        <w:rPr>
          <w:b/>
        </w:rPr>
        <w:t>x</w:t>
      </w:r>
      <w:r w:rsidR="00120CF7" w:rsidRPr="00120CF7">
        <w:rPr>
          <w:b/>
        </w:rPr>
        <w:t xml:space="preserve"> </w:t>
      </w:r>
      <w:r w:rsidRPr="00120CF7">
        <w:rPr>
          <w:b/>
        </w:rPr>
        <w:t xml:space="preserve">2 </w:t>
      </w:r>
      <w:r w:rsidR="00120CF7" w:rsidRPr="00120CF7">
        <w:rPr>
          <w:b/>
        </w:rPr>
        <w:t>t</w:t>
      </w:r>
      <w:r w:rsidRPr="00120CF7">
        <w:rPr>
          <w:b/>
        </w:rPr>
        <w:t>able</w:t>
      </w:r>
      <w:r w:rsidR="00120CF7" w:rsidRPr="00120CF7">
        <w:rPr>
          <w:b/>
        </w:rPr>
        <w:t>}</w:t>
      </w:r>
      <w:r w:rsidRPr="00281A80">
        <w:t>.</w:t>
      </w:r>
    </w:p>
    <w:p w:rsidR="00921A1F" w:rsidRDefault="00047E58" w:rsidP="00281A80">
      <w:pPr>
        <w:pStyle w:val="LabStepNumbered"/>
      </w:pPr>
      <w:r w:rsidRPr="00281A80">
        <w:t>Place your c</w:t>
      </w:r>
      <w:r w:rsidR="00921A1F">
        <w:t xml:space="preserve">ursor in the </w:t>
      </w:r>
      <w:r w:rsidR="00921A1F" w:rsidRPr="00921A1F">
        <w:rPr>
          <w:b/>
        </w:rPr>
        <w:t>first cell</w:t>
      </w:r>
      <w:r w:rsidR="00921A1F">
        <w:t xml:space="preserve"> of the t</w:t>
      </w:r>
      <w:r w:rsidRPr="00281A80">
        <w:t>able</w:t>
      </w:r>
      <w:r w:rsidR="00921A1F">
        <w:t>.</w:t>
      </w:r>
      <w:r w:rsidRPr="00281A80">
        <w:t xml:space="preserve"> </w:t>
      </w:r>
      <w:r w:rsidR="00921A1F">
        <w:t>I</w:t>
      </w:r>
      <w:r w:rsidRPr="00281A80">
        <w:t>n the right</w:t>
      </w:r>
      <w:r w:rsidR="00921A1F">
        <w:t>-hand</w:t>
      </w:r>
      <w:r w:rsidRPr="00281A80">
        <w:t xml:space="preserve"> task pane of SharePoint Designer</w:t>
      </w:r>
      <w:r w:rsidR="00921A1F">
        <w:t xml:space="preserve"> 2010</w:t>
      </w:r>
      <w:r w:rsidRPr="00281A80">
        <w:t xml:space="preserve">, </w:t>
      </w:r>
      <w:r w:rsidR="00812B55" w:rsidRPr="00281A80">
        <w:t xml:space="preserve">click </w:t>
      </w:r>
      <w:r w:rsidRPr="00281A80">
        <w:t xml:space="preserve">the </w:t>
      </w:r>
      <w:r w:rsidRPr="00921A1F">
        <w:rPr>
          <w:b/>
        </w:rPr>
        <w:t>Toolbox</w:t>
      </w:r>
      <w:r w:rsidRPr="00281A80">
        <w:t xml:space="preserve"> tab</w:t>
      </w:r>
      <w:r w:rsidR="00921A1F">
        <w:t>.</w:t>
      </w:r>
    </w:p>
    <w:p w:rsidR="00921A1F" w:rsidRDefault="00921A1F" w:rsidP="00921A1F">
      <w:pPr>
        <w:pStyle w:val="LabExerciseCallout"/>
      </w:pPr>
      <w:r w:rsidRPr="00921A1F">
        <w:rPr>
          <w:b/>
        </w:rPr>
        <w:t xml:space="preserve">Note: </w:t>
      </w:r>
      <w:r>
        <w:t>I</w:t>
      </w:r>
      <w:r w:rsidR="00A63D92" w:rsidRPr="00281A80">
        <w:t xml:space="preserve">f Toolbox is not present in the Task Pane, </w:t>
      </w:r>
      <w:r w:rsidR="00812B55" w:rsidRPr="00281A80">
        <w:t xml:space="preserve">click </w:t>
      </w:r>
      <w:r w:rsidR="00A63D92" w:rsidRPr="00281A80">
        <w:t xml:space="preserve">the </w:t>
      </w:r>
      <w:r w:rsidR="00A63D92" w:rsidRPr="00DD29D3">
        <w:rPr>
          <w:b/>
        </w:rPr>
        <w:t>View</w:t>
      </w:r>
      <w:r w:rsidR="00A63D92" w:rsidRPr="00281A80">
        <w:t xml:space="preserve"> tab, then from the </w:t>
      </w:r>
      <w:r w:rsidR="00A63D92" w:rsidRPr="00DD29D3">
        <w:rPr>
          <w:b/>
        </w:rPr>
        <w:t>Task Pane</w:t>
      </w:r>
      <w:r w:rsidR="00A63D92" w:rsidRPr="00281A80">
        <w:t xml:space="preserve"> button in the ribbon, select the </w:t>
      </w:r>
      <w:r w:rsidR="00A63D92" w:rsidRPr="00DD29D3">
        <w:rPr>
          <w:b/>
        </w:rPr>
        <w:t>Toolbox</w:t>
      </w:r>
      <w:r>
        <w:t xml:space="preserve"> selection.</w:t>
      </w:r>
    </w:p>
    <w:p w:rsidR="00047E58" w:rsidRPr="00281A80" w:rsidRDefault="00047E58" w:rsidP="00281A80">
      <w:pPr>
        <w:pStyle w:val="LabStepNumbered"/>
      </w:pPr>
      <w:r w:rsidRPr="00281A80">
        <w:t xml:space="preserve">You should see SharePoint controls showing </w:t>
      </w:r>
      <w:r w:rsidRPr="00B5264D">
        <w:rPr>
          <w:b/>
        </w:rPr>
        <w:t>Data View Controls</w:t>
      </w:r>
      <w:r w:rsidRPr="00281A80">
        <w:t xml:space="preserve">, </w:t>
      </w:r>
      <w:r w:rsidRPr="00B5264D">
        <w:rPr>
          <w:b/>
        </w:rPr>
        <w:t>Serve</w:t>
      </w:r>
      <w:r w:rsidR="00B5264D" w:rsidRPr="00B5264D">
        <w:rPr>
          <w:b/>
        </w:rPr>
        <w:t>r</w:t>
      </w:r>
      <w:r w:rsidRPr="00B5264D">
        <w:rPr>
          <w:b/>
        </w:rPr>
        <w:t xml:space="preserve"> Controls</w:t>
      </w:r>
      <w:r w:rsidRPr="00281A80">
        <w:t xml:space="preserve">, </w:t>
      </w:r>
      <w:r w:rsidRPr="00B5264D">
        <w:rPr>
          <w:b/>
        </w:rPr>
        <w:t>Page Fields</w:t>
      </w:r>
      <w:r w:rsidRPr="00281A80">
        <w:t xml:space="preserve"> and </w:t>
      </w:r>
      <w:r w:rsidRPr="00B5264D">
        <w:rPr>
          <w:b/>
        </w:rPr>
        <w:t>Content Fields</w:t>
      </w:r>
      <w:r w:rsidRPr="00281A80">
        <w:t>.</w:t>
      </w:r>
    </w:p>
    <w:p w:rsidR="00A364EF" w:rsidRDefault="00A364EF" w:rsidP="0085315D">
      <w:pPr>
        <w:pStyle w:val="LabStepScreenshot"/>
      </w:pPr>
      <w:r w:rsidRPr="00A364EF">
        <w:rPr>
          <w:rStyle w:val="LabStepScreenshotFrame"/>
        </w:rPr>
        <w:lastRenderedPageBreak/>
        <w:drawing>
          <wp:inline distT="0" distB="0" distL="0" distR="0" wp14:anchorId="490B20A5" wp14:editId="4AF044B7">
            <wp:extent cx="4081895" cy="2607109"/>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4081933" cy="2607133"/>
                    </a:xfrm>
                    <a:prstGeom prst="rect">
                      <a:avLst/>
                    </a:prstGeom>
                    <a:noFill/>
                    <a:ln w="9525">
                      <a:noFill/>
                      <a:miter lim="800000"/>
                      <a:headEnd/>
                      <a:tailEnd/>
                    </a:ln>
                  </pic:spPr>
                </pic:pic>
              </a:graphicData>
            </a:graphic>
          </wp:inline>
        </w:drawing>
      </w:r>
    </w:p>
    <w:p w:rsidR="00DD29D3" w:rsidRDefault="00DD29D3" w:rsidP="00DD29D3">
      <w:pPr>
        <w:pStyle w:val="LabStepNumbered"/>
      </w:pPr>
      <w:r>
        <w:t xml:space="preserve">Now add </w:t>
      </w:r>
      <w:r w:rsidR="00047E58" w:rsidRPr="00B166EB">
        <w:t xml:space="preserve">fields from </w:t>
      </w:r>
      <w:r w:rsidR="00047E58" w:rsidRPr="00B5264D">
        <w:rPr>
          <w:b/>
        </w:rPr>
        <w:t>Page Fields</w:t>
      </w:r>
      <w:r w:rsidR="00047E58" w:rsidRPr="00B166EB">
        <w:t xml:space="preserve"> and </w:t>
      </w:r>
      <w:r w:rsidR="00047E58" w:rsidRPr="00B5264D">
        <w:rPr>
          <w:b/>
        </w:rPr>
        <w:t>Content Fields</w:t>
      </w:r>
      <w:r w:rsidR="00047E58" w:rsidRPr="00B166EB">
        <w:t xml:space="preserve"> section</w:t>
      </w:r>
      <w:r>
        <w:t xml:space="preserve"> to the page.</w:t>
      </w:r>
    </w:p>
    <w:p w:rsidR="00047E58" w:rsidRPr="00B166EB" w:rsidRDefault="00047E58" w:rsidP="002504C8">
      <w:pPr>
        <w:pStyle w:val="LabStepLevel2Numbered"/>
      </w:pPr>
      <w:r w:rsidRPr="00CC3B87">
        <w:t xml:space="preserve">Click and drag the </w:t>
      </w:r>
      <w:r w:rsidRPr="00DD29D3">
        <w:rPr>
          <w:b/>
        </w:rPr>
        <w:t>Title</w:t>
      </w:r>
      <w:r w:rsidRPr="00CC3B87">
        <w:t xml:space="preserve"> field from </w:t>
      </w:r>
      <w:r w:rsidRPr="00DD29D3">
        <w:rPr>
          <w:b/>
        </w:rPr>
        <w:t>Page Fields</w:t>
      </w:r>
      <w:r w:rsidRPr="00CC3B87">
        <w:t xml:space="preserve"> section into the </w:t>
      </w:r>
      <w:r w:rsidRPr="00D64FD4">
        <w:rPr>
          <w:b/>
        </w:rPr>
        <w:t>first cell</w:t>
      </w:r>
      <w:r w:rsidRPr="00CC3B87">
        <w:t xml:space="preserve"> of </w:t>
      </w:r>
      <w:r w:rsidR="00D64FD4">
        <w:t xml:space="preserve">the </w:t>
      </w:r>
      <w:r w:rsidR="00DD29D3">
        <w:t>t</w:t>
      </w:r>
      <w:r w:rsidRPr="00CC3B87">
        <w:t>able</w:t>
      </w:r>
      <w:r w:rsidR="00DD29D3">
        <w:t>.</w:t>
      </w:r>
    </w:p>
    <w:p w:rsidR="00047E58" w:rsidRPr="00A364EF" w:rsidRDefault="00DD29D3" w:rsidP="002504C8">
      <w:pPr>
        <w:pStyle w:val="LabStepLevel2Numbered"/>
      </w:pPr>
      <w:r>
        <w:t>C</w:t>
      </w:r>
      <w:r w:rsidR="00047E58" w:rsidRPr="00A364EF">
        <w:t xml:space="preserve">lick and drag the </w:t>
      </w:r>
      <w:r w:rsidR="00047E58" w:rsidRPr="00DD29D3">
        <w:rPr>
          <w:b/>
        </w:rPr>
        <w:t xml:space="preserve">Article Date </w:t>
      </w:r>
      <w:r w:rsidR="00047E58" w:rsidRPr="00A364EF">
        <w:t xml:space="preserve">field from the </w:t>
      </w:r>
      <w:r w:rsidR="00047E58" w:rsidRPr="00DD29D3">
        <w:rPr>
          <w:b/>
        </w:rPr>
        <w:t>Content Fields</w:t>
      </w:r>
      <w:r w:rsidR="00047E58" w:rsidRPr="00A364EF">
        <w:t xml:space="preserve"> section to the </w:t>
      </w:r>
      <w:r w:rsidR="00047E58" w:rsidRPr="00D64FD4">
        <w:rPr>
          <w:b/>
        </w:rPr>
        <w:t>second cell</w:t>
      </w:r>
      <w:r w:rsidR="00047E58" w:rsidRPr="00A364EF">
        <w:t xml:space="preserve"> of </w:t>
      </w:r>
      <w:r w:rsidR="00D64FD4">
        <w:t>the t</w:t>
      </w:r>
      <w:r w:rsidR="00047E58" w:rsidRPr="00A364EF">
        <w:t>able.</w:t>
      </w:r>
    </w:p>
    <w:p w:rsidR="00D64FD4" w:rsidRDefault="00DD29D3" w:rsidP="00DD29D3">
      <w:pPr>
        <w:pStyle w:val="LabStepNumbered"/>
      </w:pPr>
      <w:r>
        <w:t>N</w:t>
      </w:r>
      <w:r w:rsidR="00047E58" w:rsidRPr="00B166EB">
        <w:t xml:space="preserve">ow insert the Press Release Summary and Press Release Details fields </w:t>
      </w:r>
      <w:r w:rsidR="00D64FD4">
        <w:t>in the second row of your table:</w:t>
      </w:r>
    </w:p>
    <w:p w:rsidR="00047E58" w:rsidRPr="00B166EB" w:rsidRDefault="00D64FD4" w:rsidP="002504C8">
      <w:pPr>
        <w:pStyle w:val="LabStepLevel2Numbered"/>
      </w:pPr>
      <w:r>
        <w:t>C</w:t>
      </w:r>
      <w:r w:rsidR="00047E58" w:rsidRPr="00A364EF">
        <w:t xml:space="preserve">lick and drag the </w:t>
      </w:r>
      <w:r w:rsidR="00047E58" w:rsidRPr="00D64FD4">
        <w:rPr>
          <w:b/>
        </w:rPr>
        <w:t>Press Release Summary</w:t>
      </w:r>
      <w:r w:rsidR="00047E58" w:rsidRPr="00A364EF">
        <w:t xml:space="preserve"> field</w:t>
      </w:r>
      <w:r>
        <w:t xml:space="preserve"> from the </w:t>
      </w:r>
      <w:r w:rsidRPr="00D64FD4">
        <w:rPr>
          <w:b/>
        </w:rPr>
        <w:t>Content Fields</w:t>
      </w:r>
      <w:r>
        <w:t xml:space="preserve"> section into </w:t>
      </w:r>
      <w:r w:rsidR="00047E58" w:rsidRPr="00D64FD4">
        <w:rPr>
          <w:b/>
        </w:rPr>
        <w:t>the second row first column</w:t>
      </w:r>
      <w:r w:rsidR="00047E58" w:rsidRPr="00A364EF">
        <w:t xml:space="preserve"> of your </w:t>
      </w:r>
      <w:r>
        <w:t>t</w:t>
      </w:r>
      <w:r w:rsidR="00047E58" w:rsidRPr="00A364EF">
        <w:t>able</w:t>
      </w:r>
      <w:r w:rsidR="00047E58" w:rsidRPr="00B166EB">
        <w:t xml:space="preserve">. </w:t>
      </w:r>
    </w:p>
    <w:p w:rsidR="00D64FD4" w:rsidRDefault="00D64FD4" w:rsidP="002504C8">
      <w:pPr>
        <w:pStyle w:val="LabStepLevel2Numbered"/>
      </w:pPr>
      <w:r>
        <w:t>C</w:t>
      </w:r>
      <w:r w:rsidR="00047E58" w:rsidRPr="00CC3B87">
        <w:t xml:space="preserve">lick and drag the </w:t>
      </w:r>
      <w:r w:rsidR="00047E58" w:rsidRPr="00D64FD4">
        <w:rPr>
          <w:b/>
        </w:rPr>
        <w:t>Press Release Details</w:t>
      </w:r>
      <w:r w:rsidR="00047E58" w:rsidRPr="00CC3B87">
        <w:t xml:space="preserve"> </w:t>
      </w:r>
      <w:r w:rsidRPr="00A364EF">
        <w:t>field</w:t>
      </w:r>
      <w:r>
        <w:t xml:space="preserve"> from the </w:t>
      </w:r>
      <w:r w:rsidRPr="00D64FD4">
        <w:rPr>
          <w:b/>
        </w:rPr>
        <w:t>Content Fields</w:t>
      </w:r>
      <w:r>
        <w:t xml:space="preserve"> section into</w:t>
      </w:r>
      <w:r w:rsidR="00047E58" w:rsidRPr="00CC3B87">
        <w:t xml:space="preserve"> the </w:t>
      </w:r>
      <w:r w:rsidR="00047E58" w:rsidRPr="00D64FD4">
        <w:rPr>
          <w:b/>
        </w:rPr>
        <w:t>second row second column</w:t>
      </w:r>
      <w:r w:rsidR="00047E58" w:rsidRPr="00CC3B87">
        <w:t xml:space="preserve"> of your </w:t>
      </w:r>
      <w:r>
        <w:t>t</w:t>
      </w:r>
      <w:r w:rsidR="00047E58" w:rsidRPr="00CC3B87">
        <w:t>able</w:t>
      </w:r>
      <w:r w:rsidR="00047E58" w:rsidRPr="00B166EB">
        <w:t xml:space="preserve">. </w:t>
      </w:r>
    </w:p>
    <w:p w:rsidR="00047E58" w:rsidRDefault="00047E58" w:rsidP="002504C8">
      <w:pPr>
        <w:pStyle w:val="LabStepNumbered"/>
      </w:pPr>
      <w:r w:rsidRPr="00B166EB">
        <w:t xml:space="preserve">You should now see the Title, Article Date, Press </w:t>
      </w:r>
      <w:r w:rsidRPr="002504C8">
        <w:t>Release</w:t>
      </w:r>
      <w:r w:rsidRPr="00B166EB">
        <w:t xml:space="preserve"> Summary and Press Release Details fields on your Publishing page.</w:t>
      </w:r>
    </w:p>
    <w:p w:rsidR="00A364EF" w:rsidRDefault="00A364EF" w:rsidP="00D64FD4">
      <w:pPr>
        <w:pStyle w:val="LabStepScreenshot"/>
      </w:pPr>
      <w:r w:rsidRPr="00A364EF">
        <w:rPr>
          <w:rStyle w:val="LabStepScreenshotFrame"/>
        </w:rPr>
        <w:drawing>
          <wp:inline distT="0" distB="0" distL="0" distR="0" wp14:anchorId="7E88F419" wp14:editId="67095831">
            <wp:extent cx="4365589" cy="2341418"/>
            <wp:effectExtent l="19050" t="0" r="0"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srcRect/>
                    <a:stretch>
                      <a:fillRect/>
                    </a:stretch>
                  </pic:blipFill>
                  <pic:spPr bwMode="auto">
                    <a:xfrm>
                      <a:off x="0" y="0"/>
                      <a:ext cx="4367254" cy="2342311"/>
                    </a:xfrm>
                    <a:prstGeom prst="rect">
                      <a:avLst/>
                    </a:prstGeom>
                    <a:noFill/>
                    <a:ln w="9525">
                      <a:noFill/>
                      <a:miter lim="800000"/>
                      <a:headEnd/>
                      <a:tailEnd/>
                    </a:ln>
                  </pic:spPr>
                </pic:pic>
              </a:graphicData>
            </a:graphic>
          </wp:inline>
        </w:drawing>
      </w:r>
    </w:p>
    <w:p w:rsidR="00047E58" w:rsidRPr="00AD73B5" w:rsidRDefault="00047E58" w:rsidP="002504C8">
      <w:pPr>
        <w:pStyle w:val="LabStepNumbered"/>
      </w:pPr>
      <w:r w:rsidRPr="00AD73B5">
        <w:t xml:space="preserve">You can further make restrictions </w:t>
      </w:r>
      <w:r w:rsidR="00A364EF" w:rsidRPr="00AD73B5">
        <w:t>to</w:t>
      </w:r>
      <w:r w:rsidRPr="00AD73B5">
        <w:t xml:space="preserve"> the content of these fields. For the Press Release Summary field, you will make a restriction so the fonts in the field cannot be changed by the user who is filling out the information in the field.</w:t>
      </w:r>
    </w:p>
    <w:p w:rsidR="00047E58" w:rsidRPr="00AD73B5" w:rsidRDefault="00812B55" w:rsidP="00AD73B5">
      <w:pPr>
        <w:pStyle w:val="LabStepNumbered"/>
      </w:pPr>
      <w:r w:rsidRPr="00AD73B5">
        <w:t xml:space="preserve">Click the </w:t>
      </w:r>
      <w:r w:rsidR="00047E58" w:rsidRPr="00AD73B5">
        <w:rPr>
          <w:b/>
        </w:rPr>
        <w:t>Press Release Summary</w:t>
      </w:r>
      <w:r w:rsidR="00047E58" w:rsidRPr="00AD73B5">
        <w:t xml:space="preserve"> </w:t>
      </w:r>
      <w:r w:rsidR="00AD73B5">
        <w:t>f</w:t>
      </w:r>
      <w:r w:rsidR="00047E58" w:rsidRPr="00AD73B5">
        <w:t xml:space="preserve">ield in the </w:t>
      </w:r>
      <w:r w:rsidR="00047E58" w:rsidRPr="00AD73B5">
        <w:rPr>
          <w:b/>
        </w:rPr>
        <w:t>second row first column</w:t>
      </w:r>
      <w:r w:rsidR="00047E58" w:rsidRPr="00AD73B5">
        <w:t xml:space="preserve"> of your </w:t>
      </w:r>
      <w:r w:rsidR="00AD73B5">
        <w:t>t</w:t>
      </w:r>
      <w:r w:rsidR="00047E58" w:rsidRPr="00AD73B5">
        <w:t xml:space="preserve">able. </w:t>
      </w:r>
      <w:r w:rsidRPr="00AD73B5">
        <w:t xml:space="preserve">Click the </w:t>
      </w:r>
      <w:r w:rsidR="00047E58" w:rsidRPr="00AD73B5">
        <w:rPr>
          <w:b/>
        </w:rPr>
        <w:t>Tag Properties</w:t>
      </w:r>
      <w:r w:rsidR="00047E58" w:rsidRPr="00AD73B5">
        <w:t xml:space="preserve"> tab in your </w:t>
      </w:r>
      <w:r w:rsidR="00047E58" w:rsidRPr="00AD73B5">
        <w:rPr>
          <w:b/>
        </w:rPr>
        <w:t>Toolbox</w:t>
      </w:r>
      <w:r w:rsidR="00AD73B5">
        <w:t xml:space="preserve"> task pane and</w:t>
      </w:r>
      <w:r w:rsidR="00047E58" w:rsidRPr="00AD73B5">
        <w:t xml:space="preserve"> look for the </w:t>
      </w:r>
      <w:proofErr w:type="spellStart"/>
      <w:r w:rsidR="00047E58" w:rsidRPr="00AD73B5">
        <w:rPr>
          <w:b/>
        </w:rPr>
        <w:t>AllowFonts</w:t>
      </w:r>
      <w:proofErr w:type="spellEnd"/>
      <w:r w:rsidR="00047E58" w:rsidRPr="00AD73B5">
        <w:t xml:space="preserve"> attribute. It should be set to </w:t>
      </w:r>
      <w:r w:rsidR="00047E58" w:rsidRPr="00AD73B5">
        <w:rPr>
          <w:b/>
        </w:rPr>
        <w:t>True</w:t>
      </w:r>
      <w:r w:rsidR="00047E58" w:rsidRPr="00AD73B5">
        <w:t xml:space="preserve">. Change the setting to </w:t>
      </w:r>
      <w:r w:rsidR="00047E58" w:rsidRPr="00AD73B5">
        <w:rPr>
          <w:b/>
        </w:rPr>
        <w:t>False</w:t>
      </w:r>
      <w:r w:rsidR="00047E58" w:rsidRPr="00AD73B5">
        <w:t xml:space="preserve">. </w:t>
      </w:r>
      <w:r w:rsidRPr="00AD73B5">
        <w:t xml:space="preserve">Click the </w:t>
      </w:r>
      <w:r w:rsidR="00047E58" w:rsidRPr="00AD73B5">
        <w:rPr>
          <w:b/>
        </w:rPr>
        <w:t>Save</w:t>
      </w:r>
      <w:r w:rsidR="00047E58" w:rsidRPr="00AD73B5">
        <w:t xml:space="preserve"> icon on the page to save the page.</w:t>
      </w:r>
    </w:p>
    <w:p w:rsidR="00246A9D" w:rsidRDefault="00246A9D" w:rsidP="00AD73B5">
      <w:pPr>
        <w:pStyle w:val="LabStepScreenshot"/>
      </w:pPr>
      <w:r>
        <w:rPr>
          <w:noProof/>
        </w:rPr>
        <w:lastRenderedPageBreak/>
        <w:drawing>
          <wp:inline distT="0" distB="0" distL="0" distR="0" wp14:anchorId="6C894C67" wp14:editId="6A450E3E">
            <wp:extent cx="4081895" cy="2161202"/>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4087948" cy="2164407"/>
                    </a:xfrm>
                    <a:prstGeom prst="rect">
                      <a:avLst/>
                    </a:prstGeom>
                    <a:noFill/>
                    <a:ln w="9525">
                      <a:noFill/>
                      <a:miter lim="800000"/>
                      <a:headEnd/>
                      <a:tailEnd/>
                    </a:ln>
                  </pic:spPr>
                </pic:pic>
              </a:graphicData>
            </a:graphic>
          </wp:inline>
        </w:drawing>
      </w:r>
    </w:p>
    <w:p w:rsidR="00F504FB" w:rsidRDefault="00F504FB" w:rsidP="00F504FB">
      <w:pPr>
        <w:pStyle w:val="LabExerciseCallout"/>
      </w:pPr>
      <w:r w:rsidRPr="00921A1F">
        <w:rPr>
          <w:b/>
        </w:rPr>
        <w:t xml:space="preserve">Note: </w:t>
      </w:r>
      <w:r>
        <w:t>I</w:t>
      </w:r>
      <w:r w:rsidRPr="00281A80">
        <w:t xml:space="preserve">f Toolbox is not present in the Task Pane, click the </w:t>
      </w:r>
      <w:r w:rsidRPr="00DD29D3">
        <w:rPr>
          <w:b/>
        </w:rPr>
        <w:t>View</w:t>
      </w:r>
      <w:r w:rsidRPr="00281A80">
        <w:t xml:space="preserve"> tab, then from the </w:t>
      </w:r>
      <w:r w:rsidRPr="00DD29D3">
        <w:rPr>
          <w:b/>
        </w:rPr>
        <w:t>Task Pane</w:t>
      </w:r>
      <w:r w:rsidRPr="00281A80">
        <w:t xml:space="preserve"> button in the ribbon, select the </w:t>
      </w:r>
      <w:r w:rsidRPr="00DD29D3">
        <w:rPr>
          <w:b/>
        </w:rPr>
        <w:t>Toolbox</w:t>
      </w:r>
      <w:r>
        <w:t xml:space="preserve"> selection.</w:t>
      </w:r>
    </w:p>
    <w:p w:rsidR="00047E58" w:rsidRPr="00AD73B5" w:rsidRDefault="004E42E4" w:rsidP="00AD73B5">
      <w:pPr>
        <w:pStyle w:val="LabStepNumbered"/>
      </w:pPr>
      <w:r>
        <w:t xml:space="preserve">Over the next few steps you will </w:t>
      </w:r>
      <w:r w:rsidR="00047E58" w:rsidRPr="00AD73B5">
        <w:t>create a new Page Layout with the same fields arranged in a different order.</w:t>
      </w:r>
    </w:p>
    <w:p w:rsidR="00AD73B5" w:rsidRDefault="00812B55" w:rsidP="004E42E4">
      <w:pPr>
        <w:pStyle w:val="LabStepNumbered"/>
      </w:pPr>
      <w:r w:rsidRPr="00AD73B5">
        <w:t xml:space="preserve">Click </w:t>
      </w:r>
      <w:r w:rsidR="00047E58" w:rsidRPr="00AD73B5">
        <w:rPr>
          <w:b/>
        </w:rPr>
        <w:t>Page Layouts</w:t>
      </w:r>
      <w:r w:rsidR="00047E58" w:rsidRPr="00AD73B5">
        <w:t xml:space="preserve"> in the </w:t>
      </w:r>
      <w:r w:rsidR="00AD73B5">
        <w:t>N</w:t>
      </w:r>
      <w:r w:rsidR="00047E58" w:rsidRPr="00AD73B5">
        <w:t xml:space="preserve">avigation </w:t>
      </w:r>
      <w:r w:rsidR="00AD73B5">
        <w:t>P</w:t>
      </w:r>
      <w:r w:rsidR="00047E58" w:rsidRPr="00AD73B5">
        <w:t>ane</w:t>
      </w:r>
    </w:p>
    <w:p w:rsidR="00047E58" w:rsidRPr="00AD73B5" w:rsidRDefault="00AD73B5" w:rsidP="004E42E4">
      <w:pPr>
        <w:pStyle w:val="LabStepNumbered"/>
      </w:pPr>
      <w:r>
        <w:t>C</w:t>
      </w:r>
      <w:r w:rsidR="00812B55" w:rsidRPr="00AD73B5">
        <w:t xml:space="preserve">lick </w:t>
      </w:r>
      <w:r w:rsidR="00047E58" w:rsidRPr="00AD73B5">
        <w:rPr>
          <w:b/>
        </w:rPr>
        <w:t>New Page Layout</w:t>
      </w:r>
      <w:r>
        <w:t xml:space="preserve"> button in the ribbon.</w:t>
      </w:r>
    </w:p>
    <w:p w:rsidR="00D84A4D" w:rsidRPr="00AD73B5" w:rsidRDefault="00047E58" w:rsidP="004E42E4">
      <w:pPr>
        <w:pStyle w:val="LabStepNumbered"/>
      </w:pPr>
      <w:r w:rsidRPr="00AD73B5">
        <w:t xml:space="preserve">In the </w:t>
      </w:r>
      <w:r w:rsidRPr="00AD73B5">
        <w:rPr>
          <w:b/>
        </w:rPr>
        <w:t>New</w:t>
      </w:r>
      <w:r w:rsidRPr="00AD73B5">
        <w:t xml:space="preserve"> dialog box that appears,</w:t>
      </w:r>
      <w:r w:rsidR="00D84A4D" w:rsidRPr="00AD73B5">
        <w:t xml:space="preserve"> enter the following</w:t>
      </w:r>
      <w:r w:rsidR="00AD73B5">
        <w:t>:</w:t>
      </w:r>
    </w:p>
    <w:p w:rsidR="00D84A4D" w:rsidRPr="00AD73B5" w:rsidRDefault="00047E58" w:rsidP="004E42E4">
      <w:pPr>
        <w:pStyle w:val="LabStepLevel2Numbered"/>
      </w:pPr>
      <w:r w:rsidRPr="00AD73B5">
        <w:t>Content Type Group</w:t>
      </w:r>
      <w:r w:rsidR="00AD73B5" w:rsidRPr="00AD73B5">
        <w:t>:</w:t>
      </w:r>
      <w:r w:rsidR="00AD73B5">
        <w:t xml:space="preserve"> AW</w:t>
      </w:r>
    </w:p>
    <w:p w:rsidR="00D84A4D" w:rsidRPr="00AD73B5" w:rsidRDefault="00047E58" w:rsidP="004E42E4">
      <w:pPr>
        <w:pStyle w:val="LabStepLevel2Numbered"/>
      </w:pPr>
      <w:r w:rsidRPr="00AD73B5">
        <w:t>Content Type Name</w:t>
      </w:r>
      <w:r w:rsidR="00AD73B5" w:rsidRPr="00AD73B5">
        <w:t>:</w:t>
      </w:r>
      <w:r w:rsidR="00AD73B5">
        <w:t xml:space="preserve"> </w:t>
      </w:r>
      <w:r w:rsidR="00AD73B5" w:rsidRPr="00AD73B5">
        <w:t>Press Release Page</w:t>
      </w:r>
    </w:p>
    <w:p w:rsidR="00D84A4D" w:rsidRPr="00AD73B5" w:rsidRDefault="00047E58" w:rsidP="004E42E4">
      <w:pPr>
        <w:pStyle w:val="LabStepLevel2Numbered"/>
      </w:pPr>
      <w:r w:rsidRPr="00AD73B5">
        <w:t>URL Name</w:t>
      </w:r>
      <w:r w:rsidR="00AD73B5" w:rsidRPr="00AD73B5">
        <w:t>:</w:t>
      </w:r>
      <w:r w:rsidRPr="00AD73B5">
        <w:t xml:space="preserve"> </w:t>
      </w:r>
      <w:r w:rsidR="00AD73B5" w:rsidRPr="00AD73B5">
        <w:t>PressRelease2</w:t>
      </w:r>
    </w:p>
    <w:p w:rsidR="00047E58" w:rsidRPr="00AD73B5" w:rsidRDefault="00047E58" w:rsidP="004E42E4">
      <w:pPr>
        <w:pStyle w:val="LabStepLevel2Numbered"/>
      </w:pPr>
      <w:r w:rsidRPr="00AD73B5">
        <w:t>Title</w:t>
      </w:r>
      <w:r w:rsidR="00AD73B5" w:rsidRPr="00AD73B5">
        <w:t>: Press Release 2</w:t>
      </w:r>
    </w:p>
    <w:p w:rsidR="00D84A4D" w:rsidRDefault="00D84A4D" w:rsidP="004E42E4">
      <w:pPr>
        <w:pStyle w:val="LabStepScreenshot"/>
      </w:pPr>
      <w:r w:rsidRPr="004E42E4">
        <w:rPr>
          <w:rStyle w:val="LabStepScreenshotFrame"/>
        </w:rPr>
        <w:drawing>
          <wp:inline distT="0" distB="0" distL="0" distR="0" wp14:anchorId="76403FE7" wp14:editId="19E089E4">
            <wp:extent cx="2516332" cy="226294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516332" cy="2262944"/>
                    </a:xfrm>
                    <a:prstGeom prst="rect">
                      <a:avLst/>
                    </a:prstGeom>
                    <a:noFill/>
                    <a:ln w="9525">
                      <a:noFill/>
                      <a:miter lim="800000"/>
                      <a:headEnd/>
                      <a:tailEnd/>
                    </a:ln>
                  </pic:spPr>
                </pic:pic>
              </a:graphicData>
            </a:graphic>
          </wp:inline>
        </w:drawing>
      </w:r>
    </w:p>
    <w:p w:rsidR="00047E58" w:rsidRPr="00DB5BFB" w:rsidRDefault="00047E58" w:rsidP="00DB5BFB">
      <w:pPr>
        <w:pStyle w:val="LabStepNumbered"/>
      </w:pPr>
      <w:r w:rsidRPr="00DB5BFB">
        <w:t xml:space="preserve">Click on </w:t>
      </w:r>
      <w:r w:rsidRPr="00DB5BFB">
        <w:rPr>
          <w:b/>
        </w:rPr>
        <w:t>OK</w:t>
      </w:r>
      <w:r w:rsidRPr="00DB5BFB">
        <w:t xml:space="preserve">. The </w:t>
      </w:r>
      <w:r w:rsidRPr="00DB5BFB">
        <w:rPr>
          <w:rStyle w:val="InlindeCode"/>
        </w:rPr>
        <w:t>PressRelease2.aspx</w:t>
      </w:r>
      <w:r w:rsidRPr="00DB5BFB">
        <w:t xml:space="preserve"> page should now appear.</w:t>
      </w:r>
    </w:p>
    <w:p w:rsidR="00047E58" w:rsidRPr="00DB5BFB" w:rsidRDefault="00812B55" w:rsidP="00DB5BFB">
      <w:pPr>
        <w:pStyle w:val="LabStepNumbered"/>
      </w:pPr>
      <w:r w:rsidRPr="00DB5BFB">
        <w:t xml:space="preserve">Click the </w:t>
      </w:r>
      <w:proofErr w:type="spellStart"/>
      <w:r w:rsidR="00047E58" w:rsidRPr="00DB5BFB">
        <w:rPr>
          <w:b/>
        </w:rPr>
        <w:t>PlaceHolderMain</w:t>
      </w:r>
      <w:proofErr w:type="spellEnd"/>
      <w:r w:rsidR="00047E58" w:rsidRPr="00DB5BFB">
        <w:t xml:space="preserve"> section. </w:t>
      </w:r>
      <w:r w:rsidR="00DB5BFB">
        <w:t xml:space="preserve">Using the ribbon add a table: </w:t>
      </w:r>
      <w:r w:rsidR="00047E58" w:rsidRPr="00DB5BFB">
        <w:rPr>
          <w:b/>
        </w:rPr>
        <w:t xml:space="preserve">Insert </w:t>
      </w:r>
      <w:r w:rsidR="00DB5BFB" w:rsidRPr="00DB5BFB">
        <w:rPr>
          <w:b/>
        </w:rPr>
        <w:t>» Table » {</w:t>
      </w:r>
      <w:r w:rsidR="00047E58" w:rsidRPr="00DB5BFB">
        <w:rPr>
          <w:b/>
        </w:rPr>
        <w:t>1</w:t>
      </w:r>
      <w:r w:rsidR="00DB5BFB" w:rsidRPr="00DB5BFB">
        <w:rPr>
          <w:b/>
        </w:rPr>
        <w:t xml:space="preserve"> </w:t>
      </w:r>
      <w:r w:rsidR="00047E58" w:rsidRPr="00DB5BFB">
        <w:rPr>
          <w:b/>
        </w:rPr>
        <w:t>x</w:t>
      </w:r>
      <w:r w:rsidR="00DB5BFB" w:rsidRPr="00DB5BFB">
        <w:rPr>
          <w:b/>
        </w:rPr>
        <w:t xml:space="preserve"> </w:t>
      </w:r>
      <w:r w:rsidR="00047E58" w:rsidRPr="00DB5BFB">
        <w:rPr>
          <w:b/>
        </w:rPr>
        <w:t xml:space="preserve">4 </w:t>
      </w:r>
      <w:r w:rsidR="00DB5BFB" w:rsidRPr="00DB5BFB">
        <w:rPr>
          <w:b/>
        </w:rPr>
        <w:t>t</w:t>
      </w:r>
      <w:r w:rsidR="00047E58" w:rsidRPr="00DB5BFB">
        <w:rPr>
          <w:b/>
        </w:rPr>
        <w:t>able</w:t>
      </w:r>
      <w:r w:rsidR="00DB5BFB" w:rsidRPr="00DB5BFB">
        <w:rPr>
          <w:b/>
        </w:rPr>
        <w:t>}</w:t>
      </w:r>
      <w:r w:rsidR="00047E58" w:rsidRPr="00DB5BFB">
        <w:t>.</w:t>
      </w:r>
    </w:p>
    <w:p w:rsidR="00047E58" w:rsidRPr="00DB5BFB" w:rsidRDefault="005F09AE" w:rsidP="00DB5BFB">
      <w:pPr>
        <w:pStyle w:val="LabStepNumbered"/>
      </w:pPr>
      <w:r>
        <w:t xml:space="preserve">Repeating the process above, add the </w:t>
      </w:r>
      <w:r w:rsidRPr="005F09AE">
        <w:rPr>
          <w:b/>
        </w:rPr>
        <w:t>Title</w:t>
      </w:r>
      <w:r>
        <w:t xml:space="preserve">, </w:t>
      </w:r>
      <w:r w:rsidRPr="005F09AE">
        <w:rPr>
          <w:b/>
        </w:rPr>
        <w:t>Article Date</w:t>
      </w:r>
      <w:r>
        <w:t xml:space="preserve">, </w:t>
      </w:r>
      <w:r w:rsidRPr="005F09AE">
        <w:rPr>
          <w:b/>
        </w:rPr>
        <w:t>Press Release Summary</w:t>
      </w:r>
      <w:r>
        <w:t xml:space="preserve"> and </w:t>
      </w:r>
      <w:r w:rsidRPr="005F09AE">
        <w:rPr>
          <w:b/>
        </w:rPr>
        <w:t>Press Release Details</w:t>
      </w:r>
      <w:r>
        <w:t xml:space="preserve"> fields to the page. Except this time change the layout a little so it is noticeably different from the previous page layout.</w:t>
      </w:r>
    </w:p>
    <w:p w:rsidR="00047E58" w:rsidRPr="005A2E46" w:rsidRDefault="00812B55" w:rsidP="005A2E46">
      <w:pPr>
        <w:pStyle w:val="LabStepNumbered"/>
      </w:pPr>
      <w:r w:rsidRPr="005A2E46">
        <w:t xml:space="preserve">Click the </w:t>
      </w:r>
      <w:r w:rsidR="00047E58" w:rsidRPr="005A2E46">
        <w:rPr>
          <w:b/>
        </w:rPr>
        <w:t>Save</w:t>
      </w:r>
      <w:r w:rsidR="00047E58" w:rsidRPr="005A2E46">
        <w:t xml:space="preserve"> icon to save this page.</w:t>
      </w:r>
    </w:p>
    <w:p w:rsidR="00047E58" w:rsidRPr="005A2E46" w:rsidRDefault="005A2E46" w:rsidP="005A2E46">
      <w:pPr>
        <w:pStyle w:val="LabStepNumbered"/>
      </w:pPr>
      <w:r>
        <w:t>C</w:t>
      </w:r>
      <w:r w:rsidR="00047E58" w:rsidRPr="005A2E46">
        <w:t>heck in and approve the two Page Layouts that you just created.</w:t>
      </w:r>
    </w:p>
    <w:p w:rsidR="005A2E46" w:rsidRDefault="00812B55" w:rsidP="002504C8">
      <w:pPr>
        <w:pStyle w:val="LabStepLevel2Numbered"/>
      </w:pPr>
      <w:r w:rsidRPr="005A2E46">
        <w:t xml:space="preserve">Click </w:t>
      </w:r>
      <w:r w:rsidR="00047E58" w:rsidRPr="005A2E46">
        <w:rPr>
          <w:b/>
        </w:rPr>
        <w:t>Page Layouts</w:t>
      </w:r>
      <w:r w:rsidR="00047E58" w:rsidRPr="005A2E46">
        <w:t xml:space="preserve"> </w:t>
      </w:r>
      <w:r w:rsidR="005A2E46">
        <w:t xml:space="preserve">in </w:t>
      </w:r>
      <w:r w:rsidR="00047E58" w:rsidRPr="005A2E46">
        <w:t xml:space="preserve">the </w:t>
      </w:r>
      <w:r w:rsidR="005A2E46">
        <w:t>N</w:t>
      </w:r>
      <w:r w:rsidR="00047E58" w:rsidRPr="005A2E46">
        <w:t xml:space="preserve">avigation </w:t>
      </w:r>
      <w:r w:rsidR="005A2E46">
        <w:t>P</w:t>
      </w:r>
      <w:r w:rsidR="00047E58" w:rsidRPr="005A2E46">
        <w:t xml:space="preserve">ane. </w:t>
      </w:r>
    </w:p>
    <w:p w:rsidR="00047E58" w:rsidRPr="005A2E46" w:rsidRDefault="00047E58" w:rsidP="002504C8">
      <w:pPr>
        <w:pStyle w:val="LabStepLevel2Numbered"/>
      </w:pPr>
      <w:r w:rsidRPr="005A2E46">
        <w:t xml:space="preserve">Right click </w:t>
      </w:r>
      <w:r w:rsidRPr="005A2E46">
        <w:rPr>
          <w:rStyle w:val="InlindeCode"/>
        </w:rPr>
        <w:t>PressRelease.aspx</w:t>
      </w:r>
      <w:r w:rsidRPr="005A2E46">
        <w:t xml:space="preserve"> file and </w:t>
      </w:r>
      <w:r w:rsidR="00812B55" w:rsidRPr="005A2E46">
        <w:t xml:space="preserve">click </w:t>
      </w:r>
      <w:r w:rsidRPr="005A2E46">
        <w:rPr>
          <w:b/>
        </w:rPr>
        <w:t>Check In</w:t>
      </w:r>
      <w:r w:rsidRPr="005A2E46">
        <w:t xml:space="preserve"> from the popup menu.</w:t>
      </w:r>
    </w:p>
    <w:p w:rsidR="00047E58" w:rsidRPr="005A2E46" w:rsidRDefault="00047E58" w:rsidP="002504C8">
      <w:pPr>
        <w:pStyle w:val="LabStepLevel2Numbered"/>
      </w:pPr>
      <w:r w:rsidRPr="005A2E46">
        <w:t xml:space="preserve">From the </w:t>
      </w:r>
      <w:r w:rsidRPr="005A2E46">
        <w:rPr>
          <w:b/>
        </w:rPr>
        <w:t>Check In</w:t>
      </w:r>
      <w:r w:rsidRPr="005A2E46">
        <w:t xml:space="preserve"> dialog box that appears, </w:t>
      </w:r>
      <w:r w:rsidR="00812B55" w:rsidRPr="005A2E46">
        <w:t xml:space="preserve">click </w:t>
      </w:r>
      <w:r w:rsidRPr="005A2E46">
        <w:rPr>
          <w:b/>
        </w:rPr>
        <w:t>Publish a major version</w:t>
      </w:r>
      <w:r w:rsidR="005A2E46">
        <w:t xml:space="preserve"> radio button and then </w:t>
      </w:r>
      <w:r w:rsidR="00812B55" w:rsidRPr="005A2E46">
        <w:t xml:space="preserve">click </w:t>
      </w:r>
      <w:r w:rsidRPr="005A2E46">
        <w:t xml:space="preserve">the </w:t>
      </w:r>
      <w:r w:rsidRPr="005A2E46">
        <w:rPr>
          <w:b/>
        </w:rPr>
        <w:t>OK</w:t>
      </w:r>
      <w:r w:rsidRPr="005A2E46">
        <w:t xml:space="preserve"> button.</w:t>
      </w:r>
    </w:p>
    <w:p w:rsidR="000A0447" w:rsidRDefault="000A0447" w:rsidP="005A2E46">
      <w:pPr>
        <w:pStyle w:val="LabStepScreenshotLevel2"/>
      </w:pPr>
      <w:r>
        <w:lastRenderedPageBreak/>
        <w:drawing>
          <wp:inline distT="0" distB="0" distL="0" distR="0" wp14:anchorId="5616A4CD" wp14:editId="3DBD366C">
            <wp:extent cx="2190750" cy="251088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190790" cy="2510932"/>
                    </a:xfrm>
                    <a:prstGeom prst="rect">
                      <a:avLst/>
                    </a:prstGeom>
                    <a:noFill/>
                    <a:ln w="9525">
                      <a:noFill/>
                      <a:miter lim="800000"/>
                      <a:headEnd/>
                      <a:tailEnd/>
                    </a:ln>
                  </pic:spPr>
                </pic:pic>
              </a:graphicData>
            </a:graphic>
          </wp:inline>
        </w:drawing>
      </w:r>
    </w:p>
    <w:p w:rsidR="00047E58" w:rsidRPr="00B166EB" w:rsidRDefault="00047E58" w:rsidP="002504C8">
      <w:pPr>
        <w:pStyle w:val="LabStepLevel2Numbered"/>
      </w:pPr>
      <w:r w:rsidRPr="00B166EB">
        <w:t xml:space="preserve">A </w:t>
      </w:r>
      <w:r w:rsidRPr="00632B8D">
        <w:t>dialog box</w:t>
      </w:r>
      <w:r w:rsidRPr="00B166EB">
        <w:t xml:space="preserve"> appears notifying you that </w:t>
      </w:r>
      <w:r w:rsidRPr="005A2E46">
        <w:t xml:space="preserve">This document requires content approval. Do you want to view or modify status? </w:t>
      </w:r>
      <w:r w:rsidR="00812B55">
        <w:t xml:space="preserve">Click the </w:t>
      </w:r>
      <w:r w:rsidRPr="005A2E46">
        <w:t>Yes</w:t>
      </w:r>
      <w:r w:rsidRPr="00B166EB">
        <w:t xml:space="preserve"> button.</w:t>
      </w:r>
    </w:p>
    <w:p w:rsidR="00047E58" w:rsidRPr="00B166EB" w:rsidRDefault="00047E58" w:rsidP="002504C8">
      <w:pPr>
        <w:pStyle w:val="LabStepLevel2Numbered"/>
      </w:pPr>
      <w:r w:rsidRPr="00B166EB">
        <w:t xml:space="preserve">A browser window should open up showing you your submission to the </w:t>
      </w:r>
      <w:r w:rsidR="005A2E46" w:rsidRPr="005A2E46">
        <w:rPr>
          <w:b/>
        </w:rPr>
        <w:t>Master Page and Page L</w:t>
      </w:r>
      <w:r w:rsidR="005A2E46">
        <w:rPr>
          <w:b/>
        </w:rPr>
        <w:t>a</w:t>
      </w:r>
      <w:r w:rsidR="005A2E46" w:rsidRPr="005A2E46">
        <w:rPr>
          <w:b/>
        </w:rPr>
        <w:t>yout</w:t>
      </w:r>
      <w:r w:rsidR="005A2E46">
        <w:t xml:space="preserve"> </w:t>
      </w:r>
      <w:r w:rsidRPr="00B166EB">
        <w:t>gallery.</w:t>
      </w:r>
    </w:p>
    <w:p w:rsidR="00047E58" w:rsidRPr="00B166EB" w:rsidRDefault="00047E58" w:rsidP="002504C8">
      <w:pPr>
        <w:pStyle w:val="LabStepLevel2Numbered"/>
      </w:pPr>
      <w:r w:rsidRPr="00632B8D">
        <w:t xml:space="preserve">Hover over the </w:t>
      </w:r>
      <w:r w:rsidRPr="005A2E46">
        <w:rPr>
          <w:b/>
        </w:rPr>
        <w:t>Press Release</w:t>
      </w:r>
      <w:r w:rsidRPr="00632B8D">
        <w:t xml:space="preserve"> page</w:t>
      </w:r>
      <w:r w:rsidRPr="00B166EB">
        <w:t xml:space="preserve"> and </w:t>
      </w:r>
      <w:r w:rsidR="00812B55">
        <w:t xml:space="preserve">click </w:t>
      </w:r>
      <w:r w:rsidRPr="00632B8D">
        <w:t xml:space="preserve">the drop down menu. Select the </w:t>
      </w:r>
      <w:r w:rsidRPr="005A2E46">
        <w:rPr>
          <w:b/>
        </w:rPr>
        <w:t>Approve/Reject</w:t>
      </w:r>
      <w:r w:rsidRPr="00B166EB">
        <w:t xml:space="preserve"> option. </w:t>
      </w:r>
      <w:r w:rsidR="005A2E46">
        <w:t xml:space="preserve">In the </w:t>
      </w:r>
      <w:r w:rsidRPr="005A2E46">
        <w:rPr>
          <w:b/>
        </w:rPr>
        <w:t>Approve/Reject</w:t>
      </w:r>
      <w:r w:rsidRPr="00B166EB">
        <w:t xml:space="preserve"> </w:t>
      </w:r>
      <w:r w:rsidR="005A2E46">
        <w:t>prompt that appears c</w:t>
      </w:r>
      <w:r w:rsidR="00812B55">
        <w:t xml:space="preserve">lick the </w:t>
      </w:r>
      <w:r w:rsidRPr="005A2E46">
        <w:rPr>
          <w:b/>
        </w:rPr>
        <w:t>Approved</w:t>
      </w:r>
      <w:r w:rsidRPr="00B166EB">
        <w:t xml:space="preserve"> radio button and </w:t>
      </w:r>
      <w:r w:rsidR="00812B55">
        <w:t xml:space="preserve">click </w:t>
      </w:r>
      <w:r w:rsidRPr="00B166EB">
        <w:t xml:space="preserve">the </w:t>
      </w:r>
      <w:r w:rsidRPr="005A2E46">
        <w:rPr>
          <w:b/>
        </w:rPr>
        <w:t>OK</w:t>
      </w:r>
      <w:r w:rsidRPr="00B166EB">
        <w:t xml:space="preserve"> button.</w:t>
      </w:r>
    </w:p>
    <w:p w:rsidR="00047E58" w:rsidRPr="00B166EB" w:rsidRDefault="00047E58" w:rsidP="004E42E4">
      <w:pPr>
        <w:pStyle w:val="LabStepLevel2Numbered"/>
      </w:pPr>
      <w:r w:rsidRPr="00B166EB">
        <w:t xml:space="preserve">The Page Layout </w:t>
      </w:r>
      <w:r w:rsidRPr="0058593D">
        <w:rPr>
          <w:rStyle w:val="InlindeCode"/>
        </w:rPr>
        <w:t>PressRelease.aspx</w:t>
      </w:r>
      <w:r w:rsidRPr="00B166EB">
        <w:t xml:space="preserve"> is now approved. Close this browser </w:t>
      </w:r>
      <w:r w:rsidRPr="004E42E4">
        <w:t>window</w:t>
      </w:r>
      <w:r w:rsidRPr="00B166EB">
        <w:t>.</w:t>
      </w:r>
    </w:p>
    <w:p w:rsidR="002D5D5E" w:rsidRPr="00433CF5" w:rsidRDefault="00374600" w:rsidP="004E42E4">
      <w:pPr>
        <w:pStyle w:val="LabExerciseCallout"/>
      </w:pPr>
      <w:r>
        <w:t>In this exercise you created a few new page layouts and content pages based off these new layouts.</w:t>
      </w:r>
    </w:p>
    <w:p w:rsidR="00047E58" w:rsidRDefault="00047E58" w:rsidP="00E2777A">
      <w:pPr>
        <w:pStyle w:val="Heading3"/>
      </w:pPr>
      <w:r>
        <w:t>Exercise 3</w:t>
      </w:r>
      <w:r w:rsidRPr="00FC79BD">
        <w:t xml:space="preserve">: </w:t>
      </w:r>
      <w:r>
        <w:t>Creating and Approving Publishing Pages</w:t>
      </w:r>
    </w:p>
    <w:p w:rsidR="00047E58" w:rsidRPr="00047E58" w:rsidRDefault="00047E58" w:rsidP="002D5D5E">
      <w:pPr>
        <w:pStyle w:val="LabExerciseText"/>
      </w:pPr>
      <w:r w:rsidRPr="00047E58">
        <w:t>In this exercise you will see how you can create new Publishing Pages and how the approval process works for a Publishing Page.</w:t>
      </w:r>
    </w:p>
    <w:p w:rsidR="00047E58" w:rsidRPr="0047163D" w:rsidRDefault="00047E58" w:rsidP="00502733">
      <w:pPr>
        <w:pStyle w:val="LabStepNumbered"/>
        <w:numPr>
          <w:ilvl w:val="0"/>
          <w:numId w:val="7"/>
        </w:numPr>
      </w:pPr>
      <w:r w:rsidRPr="0047163D">
        <w:t xml:space="preserve">To start, navigate to the </w:t>
      </w:r>
      <w:r w:rsidRPr="0047163D">
        <w:rPr>
          <w:b/>
        </w:rPr>
        <w:t>Adventure Works</w:t>
      </w:r>
      <w:r w:rsidRPr="0047163D">
        <w:t xml:space="preserve"> home page </w:t>
      </w:r>
      <w:r w:rsidR="0047163D">
        <w:t xml:space="preserve">in </w:t>
      </w:r>
      <w:r w:rsidRPr="0047163D">
        <w:t>the browser</w:t>
      </w:r>
      <w:r w:rsidR="0047163D">
        <w:t xml:space="preserve">: </w:t>
      </w:r>
      <w:r w:rsidR="0047163D" w:rsidRPr="00B5264D">
        <w:rPr>
          <w:b/>
        </w:rPr>
        <w:t>http://intranet.wingtip.com/sites/AdventureWorks</w:t>
      </w:r>
      <w:r w:rsidRPr="0047163D">
        <w:t xml:space="preserve">. Make sure you are signed in as an </w:t>
      </w:r>
      <w:r w:rsidRPr="0047163D">
        <w:rPr>
          <w:b/>
        </w:rPr>
        <w:t>administrator</w:t>
      </w:r>
      <w:r w:rsidRPr="0047163D">
        <w:t xml:space="preserve"> of the site.</w:t>
      </w:r>
    </w:p>
    <w:p w:rsidR="0047163D" w:rsidRDefault="0047163D" w:rsidP="00502733">
      <w:pPr>
        <w:pStyle w:val="LabStepNumbered"/>
        <w:numPr>
          <w:ilvl w:val="0"/>
          <w:numId w:val="7"/>
        </w:numPr>
      </w:pPr>
      <w:r w:rsidRPr="0047163D">
        <w:t xml:space="preserve">You will add a few users to your portal. </w:t>
      </w:r>
    </w:p>
    <w:p w:rsidR="0047163D" w:rsidRPr="0047163D" w:rsidRDefault="0047163D" w:rsidP="004E42E4">
      <w:pPr>
        <w:pStyle w:val="LabStepLevel2Numbered"/>
        <w:numPr>
          <w:ilvl w:val="1"/>
          <w:numId w:val="33"/>
        </w:numPr>
      </w:pPr>
      <w:r w:rsidRPr="0047163D">
        <w:t xml:space="preserve">Using the ribbon select </w:t>
      </w:r>
      <w:r w:rsidR="00047E58" w:rsidRPr="0047163D">
        <w:t xml:space="preserve">Site Actions </w:t>
      </w:r>
      <w:r w:rsidRPr="0047163D">
        <w:t xml:space="preserve">» </w:t>
      </w:r>
      <w:r w:rsidR="00047E58" w:rsidRPr="0047163D">
        <w:t>Site Settings</w:t>
      </w:r>
      <w:r w:rsidRPr="0047163D">
        <w:t xml:space="preserve">. </w:t>
      </w:r>
    </w:p>
    <w:p w:rsidR="00047E58" w:rsidRPr="0047163D" w:rsidRDefault="0047163D" w:rsidP="002504C8">
      <w:pPr>
        <w:pStyle w:val="LabStepLevel2Numbered"/>
      </w:pPr>
      <w:r w:rsidRPr="0047163D">
        <w:t>C</w:t>
      </w:r>
      <w:r w:rsidR="00812B55" w:rsidRPr="0047163D">
        <w:t xml:space="preserve">lick </w:t>
      </w:r>
      <w:r w:rsidR="00047E58" w:rsidRPr="0047163D">
        <w:t>the Site permissions link in the Users and Permissions section.</w:t>
      </w:r>
    </w:p>
    <w:p w:rsidR="00047E58" w:rsidRPr="0047163D" w:rsidRDefault="00812B55" w:rsidP="002504C8">
      <w:pPr>
        <w:pStyle w:val="LabStepLevel2Numbered"/>
      </w:pPr>
      <w:r w:rsidRPr="0047163D">
        <w:t xml:space="preserve">Click the </w:t>
      </w:r>
      <w:r w:rsidR="00047E58" w:rsidRPr="0047163D">
        <w:t>Adventure Works Members group.</w:t>
      </w:r>
    </w:p>
    <w:p w:rsidR="0047163D" w:rsidRDefault="00812B55" w:rsidP="002504C8">
      <w:pPr>
        <w:pStyle w:val="LabStepLevel2Numbered"/>
      </w:pPr>
      <w:r w:rsidRPr="0047163D">
        <w:t xml:space="preserve">Click the </w:t>
      </w:r>
      <w:r w:rsidR="00047E58" w:rsidRPr="0047163D">
        <w:rPr>
          <w:b/>
        </w:rPr>
        <w:t>New</w:t>
      </w:r>
      <w:r w:rsidR="00047E58" w:rsidRPr="0047163D">
        <w:t xml:space="preserve"> button. </w:t>
      </w:r>
    </w:p>
    <w:p w:rsidR="00047E58" w:rsidRPr="0047163D" w:rsidRDefault="00047E58" w:rsidP="002504C8">
      <w:pPr>
        <w:pStyle w:val="LabStepLevel2Numbered"/>
      </w:pPr>
      <w:r w:rsidRPr="0047163D">
        <w:t xml:space="preserve">From the </w:t>
      </w:r>
      <w:r w:rsidRPr="0047163D">
        <w:rPr>
          <w:b/>
        </w:rPr>
        <w:t>Grant Permission</w:t>
      </w:r>
      <w:r w:rsidRPr="0047163D">
        <w:t xml:space="preserve"> dialog box that appears, type </w:t>
      </w:r>
      <w:r w:rsidRPr="0047163D">
        <w:rPr>
          <w:b/>
        </w:rPr>
        <w:t>ken</w:t>
      </w:r>
      <w:r w:rsidRPr="0047163D">
        <w:t xml:space="preserve"> in the text box for </w:t>
      </w:r>
      <w:r w:rsidRPr="0047163D">
        <w:rPr>
          <w:b/>
        </w:rPr>
        <w:t>Users/Groups</w:t>
      </w:r>
      <w:r w:rsidRPr="0047163D">
        <w:t xml:space="preserve">. </w:t>
      </w:r>
      <w:r w:rsidR="00812B55" w:rsidRPr="0047163D">
        <w:t xml:space="preserve">Click the </w:t>
      </w:r>
      <w:r w:rsidR="0047163D">
        <w:t xml:space="preserve">person </w:t>
      </w:r>
      <w:r w:rsidRPr="0047163D">
        <w:t xml:space="preserve">check </w:t>
      </w:r>
      <w:r w:rsidR="0047163D">
        <w:t xml:space="preserve">icon </w:t>
      </w:r>
      <w:r w:rsidRPr="0047163D">
        <w:t xml:space="preserve">to check the name. </w:t>
      </w:r>
      <w:r w:rsidRPr="0047163D">
        <w:rPr>
          <w:b/>
        </w:rPr>
        <w:t>Ken Sanchez</w:t>
      </w:r>
      <w:r w:rsidRPr="0047163D">
        <w:t xml:space="preserve"> should now be resolved. </w:t>
      </w:r>
      <w:r w:rsidR="00812B55" w:rsidRPr="0047163D">
        <w:t xml:space="preserve">Click the </w:t>
      </w:r>
      <w:r w:rsidRPr="0047163D">
        <w:rPr>
          <w:b/>
        </w:rPr>
        <w:t>OK</w:t>
      </w:r>
      <w:r w:rsidRPr="0047163D">
        <w:t xml:space="preserve"> button.</w:t>
      </w:r>
    </w:p>
    <w:p w:rsidR="000A0447" w:rsidRDefault="000A0447" w:rsidP="0047163D">
      <w:pPr>
        <w:pStyle w:val="LabStepScreenshotLevel2"/>
      </w:pPr>
      <w:r w:rsidRPr="000A0447">
        <w:rPr>
          <w:rStyle w:val="LabStepScreenshotFrame"/>
        </w:rPr>
        <w:drawing>
          <wp:inline distT="0" distB="0" distL="0" distR="0" wp14:anchorId="1EDDA0EE" wp14:editId="3773A02E">
            <wp:extent cx="4004056" cy="184958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4007428" cy="1851140"/>
                    </a:xfrm>
                    <a:prstGeom prst="rect">
                      <a:avLst/>
                    </a:prstGeom>
                    <a:noFill/>
                    <a:ln w="9525">
                      <a:noFill/>
                      <a:miter lim="800000"/>
                      <a:headEnd/>
                      <a:tailEnd/>
                    </a:ln>
                  </pic:spPr>
                </pic:pic>
              </a:graphicData>
            </a:graphic>
          </wp:inline>
        </w:drawing>
      </w:r>
    </w:p>
    <w:p w:rsidR="00047E58" w:rsidRPr="0047163D" w:rsidRDefault="00047E58" w:rsidP="002504C8">
      <w:pPr>
        <w:pStyle w:val="LabStepLevel2Numbered"/>
      </w:pPr>
      <w:r w:rsidRPr="0047163D">
        <w:t xml:space="preserve">In the left side of the page, </w:t>
      </w:r>
      <w:r w:rsidR="00812B55" w:rsidRPr="0047163D">
        <w:t xml:space="preserve">click </w:t>
      </w:r>
      <w:r w:rsidRPr="0047163D">
        <w:t xml:space="preserve">the </w:t>
      </w:r>
      <w:r w:rsidRPr="0047163D">
        <w:rPr>
          <w:b/>
        </w:rPr>
        <w:t>Adventure Works Visitors</w:t>
      </w:r>
      <w:r w:rsidRPr="0047163D">
        <w:t xml:space="preserve"> link. </w:t>
      </w:r>
      <w:r w:rsidR="00812B55" w:rsidRPr="0047163D">
        <w:t xml:space="preserve">Click the </w:t>
      </w:r>
      <w:r w:rsidRPr="0047163D">
        <w:rPr>
          <w:b/>
        </w:rPr>
        <w:t>New</w:t>
      </w:r>
      <w:r w:rsidRPr="0047163D">
        <w:t xml:space="preserve"> button and add </w:t>
      </w:r>
      <w:r w:rsidRPr="0047163D">
        <w:rPr>
          <w:b/>
        </w:rPr>
        <w:t>Michael Sullivan</w:t>
      </w:r>
      <w:r w:rsidRPr="0047163D">
        <w:t xml:space="preserve"> to the </w:t>
      </w:r>
      <w:r w:rsidRPr="0047163D">
        <w:rPr>
          <w:b/>
        </w:rPr>
        <w:t>Visitors</w:t>
      </w:r>
      <w:r w:rsidRPr="0047163D">
        <w:t xml:space="preserve"> group.</w:t>
      </w:r>
    </w:p>
    <w:p w:rsidR="00047E58" w:rsidRPr="0047163D" w:rsidRDefault="00047E58" w:rsidP="002504C8">
      <w:pPr>
        <w:pStyle w:val="LabStepLevel2Numbered"/>
      </w:pPr>
      <w:r w:rsidRPr="0047163D">
        <w:t xml:space="preserve">Now </w:t>
      </w:r>
      <w:r w:rsidR="00812B55" w:rsidRPr="0047163D">
        <w:t xml:space="preserve">click </w:t>
      </w:r>
      <w:r w:rsidRPr="0047163D">
        <w:t xml:space="preserve">the </w:t>
      </w:r>
      <w:r w:rsidRPr="0047163D">
        <w:rPr>
          <w:b/>
        </w:rPr>
        <w:t>Approvers</w:t>
      </w:r>
      <w:r w:rsidRPr="0047163D">
        <w:t xml:space="preserve"> group and add </w:t>
      </w:r>
      <w:r w:rsidRPr="0047163D">
        <w:rPr>
          <w:b/>
        </w:rPr>
        <w:t>Rob</w:t>
      </w:r>
      <w:r w:rsidRPr="0047163D">
        <w:t xml:space="preserve"> and </w:t>
      </w:r>
      <w:r w:rsidRPr="0047163D">
        <w:rPr>
          <w:b/>
        </w:rPr>
        <w:t>Janice</w:t>
      </w:r>
      <w:r w:rsidRPr="0047163D">
        <w:t xml:space="preserve"> to the </w:t>
      </w:r>
      <w:r w:rsidRPr="0047163D">
        <w:rPr>
          <w:b/>
        </w:rPr>
        <w:t>Approvers</w:t>
      </w:r>
      <w:r w:rsidRPr="0047163D">
        <w:t xml:space="preserve"> group.</w:t>
      </w:r>
    </w:p>
    <w:p w:rsidR="00047E58" w:rsidRPr="0047163D" w:rsidRDefault="00812B55" w:rsidP="004E42E4">
      <w:pPr>
        <w:pStyle w:val="LabStepNumbered"/>
      </w:pPr>
      <w:r w:rsidRPr="0047163D">
        <w:t xml:space="preserve">Click the </w:t>
      </w:r>
      <w:r w:rsidR="00047E58" w:rsidRPr="0047163D">
        <w:rPr>
          <w:b/>
        </w:rPr>
        <w:t>Adventure Works</w:t>
      </w:r>
      <w:r w:rsidR="00047E58" w:rsidRPr="0047163D">
        <w:t xml:space="preserve"> link </w:t>
      </w:r>
      <w:r w:rsidR="00E05D52">
        <w:t xml:space="preserve">in the top navigation </w:t>
      </w:r>
      <w:r w:rsidR="00047E58" w:rsidRPr="0047163D">
        <w:t>of the page to get to the home page.</w:t>
      </w:r>
    </w:p>
    <w:p w:rsidR="00047E58" w:rsidRPr="0047163D" w:rsidRDefault="00047E58" w:rsidP="00E05D52">
      <w:pPr>
        <w:pStyle w:val="LabStepNumbered"/>
      </w:pPr>
      <w:r w:rsidRPr="0047163D">
        <w:t xml:space="preserve">Sign in as </w:t>
      </w:r>
      <w:r w:rsidR="00E05D52">
        <w:rPr>
          <w:b/>
        </w:rPr>
        <w:t>K</w:t>
      </w:r>
      <w:r w:rsidRPr="00E05D52">
        <w:rPr>
          <w:b/>
        </w:rPr>
        <w:t>en</w:t>
      </w:r>
      <w:r w:rsidRPr="0047163D">
        <w:t xml:space="preserve"> on to this page</w:t>
      </w:r>
      <w:r w:rsidR="00E05D52">
        <w:t xml:space="preserve">. </w:t>
      </w:r>
      <w:r w:rsidRPr="0047163D">
        <w:t>Ken Sanchez is a member of this site. He will now create a new page on the site.</w:t>
      </w:r>
    </w:p>
    <w:p w:rsidR="00E05D52" w:rsidRDefault="00E05D52" w:rsidP="002504C8">
      <w:pPr>
        <w:pStyle w:val="LabStepLevel2Numbered"/>
      </w:pPr>
      <w:r>
        <w:t xml:space="preserve">Using the ribbon select </w:t>
      </w:r>
      <w:r w:rsidR="00047E58" w:rsidRPr="00E05D52">
        <w:rPr>
          <w:b/>
        </w:rPr>
        <w:t xml:space="preserve">Site Actions </w:t>
      </w:r>
      <w:r w:rsidRPr="00E05D52">
        <w:rPr>
          <w:b/>
        </w:rPr>
        <w:t xml:space="preserve">» </w:t>
      </w:r>
      <w:r w:rsidR="00047E58" w:rsidRPr="00E05D52">
        <w:rPr>
          <w:b/>
        </w:rPr>
        <w:t>New Page</w:t>
      </w:r>
      <w:r w:rsidR="00047E58" w:rsidRPr="00E05D52">
        <w:t>.</w:t>
      </w:r>
    </w:p>
    <w:p w:rsidR="00047E58" w:rsidRPr="00E05D52" w:rsidRDefault="00047E58" w:rsidP="002504C8">
      <w:pPr>
        <w:pStyle w:val="LabStepLevel2Numbered"/>
      </w:pPr>
      <w:r w:rsidRPr="00E05D52">
        <w:t xml:space="preserve">In the </w:t>
      </w:r>
      <w:r w:rsidRPr="00E05D52">
        <w:rPr>
          <w:b/>
        </w:rPr>
        <w:t>New Page</w:t>
      </w:r>
      <w:r w:rsidRPr="00E05D52">
        <w:t xml:space="preserve"> dialog box that pops up, type in the page name </w:t>
      </w:r>
      <w:r w:rsidRPr="00E05D52">
        <w:rPr>
          <w:b/>
        </w:rPr>
        <w:t>New Product Launch</w:t>
      </w:r>
      <w:r w:rsidRPr="00E05D52">
        <w:t xml:space="preserve">. </w:t>
      </w:r>
      <w:r w:rsidR="00812B55" w:rsidRPr="00E05D52">
        <w:t xml:space="preserve">Click the </w:t>
      </w:r>
      <w:r w:rsidRPr="00E05D52">
        <w:rPr>
          <w:b/>
        </w:rPr>
        <w:t>Create</w:t>
      </w:r>
      <w:r w:rsidRPr="00E05D52">
        <w:t xml:space="preserve"> button.</w:t>
      </w:r>
    </w:p>
    <w:p w:rsidR="00E05D52" w:rsidRDefault="00047E58" w:rsidP="00E05D52">
      <w:pPr>
        <w:pStyle w:val="LabStepNumbered"/>
      </w:pPr>
      <w:r w:rsidRPr="00E05D52">
        <w:lastRenderedPageBreak/>
        <w:t>You will now change the Page Layout to Press Release.</w:t>
      </w:r>
    </w:p>
    <w:p w:rsidR="00047E58" w:rsidRPr="00E05D52" w:rsidRDefault="00812B55" w:rsidP="002504C8">
      <w:pPr>
        <w:pStyle w:val="LabStepLevel2Numbered"/>
      </w:pPr>
      <w:r w:rsidRPr="00E05D52">
        <w:t xml:space="preserve">Click the </w:t>
      </w:r>
      <w:r w:rsidR="00047E58" w:rsidRPr="00E05D52">
        <w:rPr>
          <w:b/>
        </w:rPr>
        <w:t>Page Layout</w:t>
      </w:r>
      <w:r w:rsidR="00047E58" w:rsidRPr="00E05D52">
        <w:t xml:space="preserve"> button in the ribbon and select </w:t>
      </w:r>
      <w:r w:rsidR="00047E58" w:rsidRPr="00E05D52">
        <w:rPr>
          <w:b/>
        </w:rPr>
        <w:t>Press Release</w:t>
      </w:r>
      <w:r w:rsidR="00047E58" w:rsidRPr="00E05D52">
        <w:t>.</w:t>
      </w:r>
    </w:p>
    <w:p w:rsidR="00AB5452" w:rsidRDefault="00AB5452" w:rsidP="00E05D52">
      <w:pPr>
        <w:pStyle w:val="LabStepScreenshotLevel2"/>
      </w:pPr>
      <w:r w:rsidRPr="00AB5452">
        <w:rPr>
          <w:rStyle w:val="LabStepScreenshotFrame"/>
        </w:rPr>
        <w:drawing>
          <wp:inline distT="0" distB="0" distL="0" distR="0" wp14:anchorId="69D4D6C1" wp14:editId="253FA659">
            <wp:extent cx="4223810" cy="3276600"/>
            <wp:effectExtent l="19050" t="0" r="529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4222580" cy="3275645"/>
                    </a:xfrm>
                    <a:prstGeom prst="rect">
                      <a:avLst/>
                    </a:prstGeom>
                    <a:noFill/>
                    <a:ln w="9525">
                      <a:noFill/>
                      <a:miter lim="800000"/>
                      <a:headEnd/>
                      <a:tailEnd/>
                    </a:ln>
                  </pic:spPr>
                </pic:pic>
              </a:graphicData>
            </a:graphic>
          </wp:inline>
        </w:drawing>
      </w:r>
    </w:p>
    <w:p w:rsidR="00E05D52" w:rsidRDefault="00047E58" w:rsidP="00AB5452">
      <w:pPr>
        <w:pStyle w:val="LabStepNumbered"/>
      </w:pPr>
      <w:r w:rsidRPr="00AB5452">
        <w:t xml:space="preserve">The </w:t>
      </w:r>
      <w:r w:rsidRPr="00E05D52">
        <w:rPr>
          <w:b/>
        </w:rPr>
        <w:t>Title</w:t>
      </w:r>
      <w:r w:rsidRPr="00AB5452">
        <w:t xml:space="preserve"> of the page should already be pre-populated </w:t>
      </w:r>
      <w:r w:rsidR="00E05D52">
        <w:t>with</w:t>
      </w:r>
      <w:r w:rsidRPr="00AB5452">
        <w:t xml:space="preserve"> </w:t>
      </w:r>
      <w:r w:rsidRPr="00E05D52">
        <w:rPr>
          <w:b/>
        </w:rPr>
        <w:t>New Product Launch</w:t>
      </w:r>
      <w:r w:rsidRPr="00AB5452">
        <w:t>.</w:t>
      </w:r>
      <w:r w:rsidR="00AB5452" w:rsidRPr="00AB5452">
        <w:t xml:space="preserve"> </w:t>
      </w:r>
    </w:p>
    <w:p w:rsidR="00047E58" w:rsidRPr="00AB5452" w:rsidRDefault="00047E58" w:rsidP="00AB5452">
      <w:pPr>
        <w:pStyle w:val="LabStepNumbered"/>
      </w:pPr>
      <w:r w:rsidRPr="00AB5452">
        <w:t xml:space="preserve">Set the </w:t>
      </w:r>
      <w:r w:rsidRPr="00E05D52">
        <w:rPr>
          <w:b/>
        </w:rPr>
        <w:t>Article Date</w:t>
      </w:r>
      <w:r w:rsidRPr="00AB5452">
        <w:t xml:space="preserve"> to be two days from </w:t>
      </w:r>
      <w:r w:rsidR="00E05D52">
        <w:t>today</w:t>
      </w:r>
      <w:r w:rsidRPr="00AB5452">
        <w:t>.</w:t>
      </w:r>
    </w:p>
    <w:p w:rsidR="00047E58" w:rsidRDefault="00812B55" w:rsidP="00E05D52">
      <w:pPr>
        <w:pStyle w:val="LabStepNumbered"/>
      </w:pPr>
      <w:r w:rsidRPr="00E05D52">
        <w:t xml:space="preserve">Click the </w:t>
      </w:r>
      <w:r w:rsidR="00047E58" w:rsidRPr="00E05D52">
        <w:t xml:space="preserve">link </w:t>
      </w:r>
      <w:r w:rsidR="00047E58" w:rsidRPr="00E05D52">
        <w:rPr>
          <w:b/>
        </w:rPr>
        <w:t>Click here to add new content</w:t>
      </w:r>
      <w:r w:rsidR="00047E58" w:rsidRPr="00E05D52">
        <w:t xml:space="preserve"> under </w:t>
      </w:r>
      <w:r w:rsidR="00047E58" w:rsidRPr="00E05D52">
        <w:rPr>
          <w:b/>
        </w:rPr>
        <w:t>Press Release Summary</w:t>
      </w:r>
      <w:r w:rsidR="00047E58" w:rsidRPr="00E05D52">
        <w:t xml:space="preserve">. You will add Press Release Summary here. </w:t>
      </w:r>
      <w:r w:rsidR="00E05D52">
        <w:t>Add some content by typing anything in this field.</w:t>
      </w:r>
    </w:p>
    <w:p w:rsidR="00E05D52" w:rsidRPr="00E05D52" w:rsidRDefault="00E05D52" w:rsidP="00E05D52">
      <w:pPr>
        <w:pStyle w:val="LabStepNumbered"/>
      </w:pPr>
      <w:r>
        <w:t xml:space="preserve">Repeat the process for the </w:t>
      </w:r>
      <w:r w:rsidRPr="00E05D52">
        <w:rPr>
          <w:b/>
        </w:rPr>
        <w:t>Press Release Details</w:t>
      </w:r>
      <w:r>
        <w:t xml:space="preserve"> field and enter some text.</w:t>
      </w:r>
    </w:p>
    <w:p w:rsidR="00AB5452" w:rsidRDefault="00AB5452" w:rsidP="00E05D52">
      <w:pPr>
        <w:pStyle w:val="LabStepScreenshot"/>
      </w:pPr>
      <w:r w:rsidRPr="00AB5452">
        <w:rPr>
          <w:rStyle w:val="LabStepScreenshotFrame"/>
        </w:rPr>
        <w:drawing>
          <wp:inline distT="0" distB="0" distL="0" distR="0" wp14:anchorId="15DD5DF4" wp14:editId="686A2744">
            <wp:extent cx="3742459" cy="14562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3741369" cy="1455778"/>
                    </a:xfrm>
                    <a:prstGeom prst="rect">
                      <a:avLst/>
                    </a:prstGeom>
                    <a:noFill/>
                    <a:ln w="9525">
                      <a:noFill/>
                      <a:miter lim="800000"/>
                      <a:headEnd/>
                      <a:tailEnd/>
                    </a:ln>
                  </pic:spPr>
                </pic:pic>
              </a:graphicData>
            </a:graphic>
          </wp:inline>
        </w:drawing>
      </w:r>
    </w:p>
    <w:p w:rsidR="00047E58" w:rsidRPr="00E05D52" w:rsidRDefault="00047E58" w:rsidP="00E05D52">
      <w:pPr>
        <w:pStyle w:val="LabStepNumbered"/>
      </w:pPr>
      <w:r w:rsidRPr="00E05D52">
        <w:t xml:space="preserve">Once you have </w:t>
      </w:r>
      <w:r w:rsidR="00E05D52">
        <w:t>created</w:t>
      </w:r>
      <w:r w:rsidRPr="00E05D52">
        <w:t xml:space="preserve"> the content of Press Release Summary and Press Release Details in the Press Release Page, </w:t>
      </w:r>
      <w:r w:rsidR="00812B55" w:rsidRPr="00E05D52">
        <w:t xml:space="preserve">click </w:t>
      </w:r>
      <w:r w:rsidRPr="00E05D52">
        <w:t xml:space="preserve">and select the </w:t>
      </w:r>
      <w:r w:rsidR="00E05D52">
        <w:t>some of the text</w:t>
      </w:r>
      <w:r w:rsidRPr="00E05D52">
        <w:t xml:space="preserve"> </w:t>
      </w:r>
      <w:r w:rsidR="00E05D52">
        <w:t xml:space="preserve">in the </w:t>
      </w:r>
      <w:r w:rsidRPr="00E05D52">
        <w:rPr>
          <w:b/>
        </w:rPr>
        <w:t>Press Release Details</w:t>
      </w:r>
      <w:r w:rsidRPr="00E05D52">
        <w:t xml:space="preserve"> </w:t>
      </w:r>
      <w:r w:rsidR="00E05D52">
        <w:t xml:space="preserve">field </w:t>
      </w:r>
      <w:r w:rsidRPr="00E05D52">
        <w:t xml:space="preserve">and </w:t>
      </w:r>
      <w:r w:rsidR="00E05D52">
        <w:t>highlight it</w:t>
      </w:r>
      <w:r w:rsidRPr="00E05D52">
        <w:t xml:space="preserve"> </w:t>
      </w:r>
      <w:r w:rsidR="00E05D52">
        <w:t xml:space="preserve">using the ribbon: under the </w:t>
      </w:r>
      <w:r w:rsidR="00E05D52" w:rsidRPr="00E05D52">
        <w:rPr>
          <w:b/>
        </w:rPr>
        <w:t>Editing Tools</w:t>
      </w:r>
      <w:r w:rsidR="00E05D52">
        <w:t xml:space="preserve"> contextual tab group select </w:t>
      </w:r>
      <w:r w:rsidR="00E05D52" w:rsidRPr="00E05D52">
        <w:rPr>
          <w:b/>
        </w:rPr>
        <w:t xml:space="preserve">Format Text » </w:t>
      </w:r>
      <w:r w:rsidRPr="00E05D52">
        <w:rPr>
          <w:b/>
        </w:rPr>
        <w:t xml:space="preserve">Styles </w:t>
      </w:r>
      <w:r w:rsidR="00E05D52" w:rsidRPr="00E05D52">
        <w:rPr>
          <w:b/>
        </w:rPr>
        <w:t xml:space="preserve">» </w:t>
      </w:r>
      <w:r w:rsidRPr="00E05D52">
        <w:rPr>
          <w:b/>
        </w:rPr>
        <w:t>Highlight</w:t>
      </w:r>
      <w:r w:rsidRPr="00E05D52">
        <w:t>.</w:t>
      </w:r>
    </w:p>
    <w:p w:rsidR="00047E58" w:rsidRPr="00E05D52" w:rsidRDefault="00047E58" w:rsidP="00E05D52">
      <w:pPr>
        <w:pStyle w:val="LabStepNumbered"/>
      </w:pPr>
      <w:r w:rsidRPr="00E05D52">
        <w:t xml:space="preserve">Now </w:t>
      </w:r>
      <w:r w:rsidR="00812B55" w:rsidRPr="00E05D52">
        <w:t xml:space="preserve">click </w:t>
      </w:r>
      <w:r w:rsidRPr="00E05D52">
        <w:t xml:space="preserve">the text under </w:t>
      </w:r>
      <w:r w:rsidRPr="00E05D52">
        <w:rPr>
          <w:b/>
        </w:rPr>
        <w:t>Press Release Summary</w:t>
      </w:r>
      <w:r w:rsidRPr="00E05D52">
        <w:t xml:space="preserve">. Notice that the </w:t>
      </w:r>
      <w:r w:rsidRPr="00E05D52">
        <w:rPr>
          <w:b/>
        </w:rPr>
        <w:t>Formatting Text Tools</w:t>
      </w:r>
      <w:r w:rsidRPr="00E05D52">
        <w:t xml:space="preserve"> are disabled. The reason these are disabled is because the </w:t>
      </w:r>
      <w:r w:rsidRPr="00E05D52">
        <w:rPr>
          <w:b/>
        </w:rPr>
        <w:t>Page Layout</w:t>
      </w:r>
      <w:r w:rsidRPr="00E05D52">
        <w:t xml:space="preserve"> has </w:t>
      </w:r>
      <w:r w:rsidRPr="00E05D52">
        <w:rPr>
          <w:b/>
        </w:rPr>
        <w:t>the Press Release Summary</w:t>
      </w:r>
      <w:r w:rsidR="00E05D52">
        <w:t xml:space="preserve"> field control</w:t>
      </w:r>
      <w:r w:rsidRPr="00E05D52">
        <w:t xml:space="preserve"> </w:t>
      </w:r>
      <w:r w:rsidR="00E05D52">
        <w:t xml:space="preserve">attribute </w:t>
      </w:r>
      <w:proofErr w:type="spellStart"/>
      <w:r w:rsidRPr="00E05D52">
        <w:rPr>
          <w:b/>
        </w:rPr>
        <w:t>AllowFonts</w:t>
      </w:r>
      <w:proofErr w:type="spellEnd"/>
      <w:r w:rsidRPr="00E05D52">
        <w:t xml:space="preserve"> property to be </w:t>
      </w:r>
      <w:r w:rsidR="00E05D52" w:rsidRPr="00E05D52">
        <w:rPr>
          <w:b/>
        </w:rPr>
        <w:t>False</w:t>
      </w:r>
      <w:r w:rsidRPr="00E05D52">
        <w:t>.</w:t>
      </w:r>
    </w:p>
    <w:p w:rsidR="00AB5452" w:rsidRDefault="00AB5452" w:rsidP="00E05D52">
      <w:pPr>
        <w:pStyle w:val="LabStepScreenshot"/>
      </w:pPr>
      <w:r w:rsidRPr="00AB5452">
        <w:rPr>
          <w:rStyle w:val="LabStepScreenshotFrame"/>
        </w:rPr>
        <w:lastRenderedPageBreak/>
        <w:drawing>
          <wp:inline distT="0" distB="0" distL="0" distR="0" wp14:anchorId="4B713C6F" wp14:editId="52285B45">
            <wp:extent cx="3951834" cy="245918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3952041" cy="2459311"/>
                    </a:xfrm>
                    <a:prstGeom prst="rect">
                      <a:avLst/>
                    </a:prstGeom>
                    <a:noFill/>
                    <a:ln w="9525">
                      <a:noFill/>
                      <a:miter lim="800000"/>
                      <a:headEnd/>
                      <a:tailEnd/>
                    </a:ln>
                  </pic:spPr>
                </pic:pic>
              </a:graphicData>
            </a:graphic>
          </wp:inline>
        </w:drawing>
      </w:r>
    </w:p>
    <w:p w:rsidR="00E05D52" w:rsidRDefault="00812B55" w:rsidP="00E05D52">
      <w:pPr>
        <w:pStyle w:val="LabStepNumbered"/>
      </w:pPr>
      <w:r w:rsidRPr="00E05D52">
        <w:t xml:space="preserve">Click the </w:t>
      </w:r>
      <w:r w:rsidR="00047E58" w:rsidRPr="00E05D52">
        <w:rPr>
          <w:b/>
        </w:rPr>
        <w:t>Press Release Details</w:t>
      </w:r>
      <w:r w:rsidR="00047E58" w:rsidRPr="00E05D52">
        <w:t xml:space="preserve"> section</w:t>
      </w:r>
      <w:r w:rsidR="00E05D52">
        <w:t xml:space="preserve"> to insert a picture.</w:t>
      </w:r>
    </w:p>
    <w:p w:rsidR="00E05D52" w:rsidRDefault="00E05D52" w:rsidP="002504C8">
      <w:pPr>
        <w:pStyle w:val="LabStepLevel2Numbered"/>
      </w:pPr>
      <w:r>
        <w:t xml:space="preserve">Using the ribbon: under the </w:t>
      </w:r>
      <w:r w:rsidRPr="00E05D52">
        <w:rPr>
          <w:b/>
        </w:rPr>
        <w:t>Editing Tools</w:t>
      </w:r>
      <w:r>
        <w:t xml:space="preserve"> contextual tab group select </w:t>
      </w:r>
      <w:r w:rsidR="00047E58" w:rsidRPr="00E05D52">
        <w:rPr>
          <w:b/>
        </w:rPr>
        <w:t xml:space="preserve">Insert </w:t>
      </w:r>
      <w:r w:rsidRPr="00E05D52">
        <w:rPr>
          <w:b/>
        </w:rPr>
        <w:t xml:space="preserve">» </w:t>
      </w:r>
      <w:r w:rsidR="006B18D0" w:rsidRPr="00E05D52">
        <w:rPr>
          <w:b/>
        </w:rPr>
        <w:t xml:space="preserve">Picture </w:t>
      </w:r>
      <w:r w:rsidRPr="00E05D52">
        <w:rPr>
          <w:b/>
        </w:rPr>
        <w:t>» F</w:t>
      </w:r>
      <w:r w:rsidR="006B18D0" w:rsidRPr="00E05D52">
        <w:rPr>
          <w:b/>
        </w:rPr>
        <w:t>ro</w:t>
      </w:r>
      <w:r w:rsidR="00047E58" w:rsidRPr="00E05D52">
        <w:rPr>
          <w:b/>
        </w:rPr>
        <w:t>m SharePoint</w:t>
      </w:r>
      <w:r w:rsidR="00047E58" w:rsidRPr="00E05D52">
        <w:t xml:space="preserve">. </w:t>
      </w:r>
    </w:p>
    <w:p w:rsidR="00E05D52" w:rsidRDefault="00812B55" w:rsidP="002504C8">
      <w:pPr>
        <w:pStyle w:val="LabStepLevel2Numbered"/>
      </w:pPr>
      <w:r w:rsidRPr="00E05D52">
        <w:t xml:space="preserve">Click the </w:t>
      </w:r>
      <w:r w:rsidR="00047E58" w:rsidRPr="00E05D52">
        <w:rPr>
          <w:b/>
        </w:rPr>
        <w:t>Site Collection Images</w:t>
      </w:r>
      <w:r w:rsidR="00047E58" w:rsidRPr="00E05D52">
        <w:t xml:space="preserve"> library and select the </w:t>
      </w:r>
      <w:r w:rsidR="00047E58" w:rsidRPr="00E05D52">
        <w:rPr>
          <w:b/>
        </w:rPr>
        <w:t>PR</w:t>
      </w:r>
      <w:r w:rsidR="00047E58" w:rsidRPr="00E05D52">
        <w:t xml:space="preserve"> image. </w:t>
      </w:r>
    </w:p>
    <w:p w:rsidR="00047E58" w:rsidRPr="00E05D52" w:rsidRDefault="00047E58" w:rsidP="002504C8">
      <w:pPr>
        <w:pStyle w:val="LabStepLevel2Numbered"/>
      </w:pPr>
      <w:r w:rsidRPr="00E05D52">
        <w:t xml:space="preserve">Click on </w:t>
      </w:r>
      <w:r w:rsidRPr="00E05D52">
        <w:rPr>
          <w:b/>
        </w:rPr>
        <w:t>OK</w:t>
      </w:r>
      <w:r w:rsidRPr="00E05D52">
        <w:t>.</w:t>
      </w:r>
    </w:p>
    <w:p w:rsidR="006B18D0" w:rsidRDefault="006B18D0" w:rsidP="00E05D52">
      <w:pPr>
        <w:pStyle w:val="LabStepScreenshotLevel2"/>
      </w:pPr>
      <w:r w:rsidRPr="006B18D0">
        <w:rPr>
          <w:rStyle w:val="LabStepScreenshotFrame"/>
        </w:rPr>
        <w:drawing>
          <wp:inline distT="0" distB="0" distL="0" distR="0" wp14:anchorId="714243F3" wp14:editId="1635B1F9">
            <wp:extent cx="3857851" cy="2874818"/>
            <wp:effectExtent l="19050" t="0" r="929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3860085" cy="2876483"/>
                    </a:xfrm>
                    <a:prstGeom prst="rect">
                      <a:avLst/>
                    </a:prstGeom>
                    <a:noFill/>
                    <a:ln w="9525">
                      <a:noFill/>
                      <a:miter lim="800000"/>
                      <a:headEnd/>
                      <a:tailEnd/>
                    </a:ln>
                  </pic:spPr>
                </pic:pic>
              </a:graphicData>
            </a:graphic>
          </wp:inline>
        </w:drawing>
      </w:r>
    </w:p>
    <w:p w:rsidR="00047E58" w:rsidRPr="00B166EB" w:rsidRDefault="00047E58" w:rsidP="006B18D0">
      <w:pPr>
        <w:pStyle w:val="LabStepNumbered"/>
        <w:numPr>
          <w:ilvl w:val="0"/>
          <w:numId w:val="0"/>
        </w:numPr>
        <w:ind w:left="432"/>
      </w:pPr>
      <w:r w:rsidRPr="00B166EB">
        <w:t>You have inserted a pre-approved image that was in the Site Collection Images library to this page.</w:t>
      </w:r>
    </w:p>
    <w:p w:rsidR="003B0628" w:rsidRDefault="00047E58" w:rsidP="003B0628">
      <w:pPr>
        <w:pStyle w:val="LabStepNumbered"/>
      </w:pPr>
      <w:r w:rsidRPr="003B0628">
        <w:t xml:space="preserve">To format this image </w:t>
      </w:r>
      <w:r w:rsidR="00812B55" w:rsidRPr="003B0628">
        <w:t xml:space="preserve">click </w:t>
      </w:r>
      <w:r w:rsidR="003B0628">
        <w:t>use the ribbon:</w:t>
      </w:r>
    </w:p>
    <w:p w:rsidR="003B0628" w:rsidRDefault="003B0628" w:rsidP="002504C8">
      <w:pPr>
        <w:pStyle w:val="LabStepLevel2Numbered"/>
      </w:pPr>
      <w:r>
        <w:t xml:space="preserve">From the </w:t>
      </w:r>
      <w:r w:rsidRPr="003B0628">
        <w:rPr>
          <w:b/>
        </w:rPr>
        <w:t>Picture Tools</w:t>
      </w:r>
      <w:r>
        <w:t xml:space="preserve"> contextual tab group select </w:t>
      </w:r>
      <w:r w:rsidR="00047E58" w:rsidRPr="003B0628">
        <w:rPr>
          <w:b/>
        </w:rPr>
        <w:t>Design</w:t>
      </w:r>
      <w:r>
        <w:t>.</w:t>
      </w:r>
      <w:r w:rsidR="00047E58" w:rsidRPr="003B0628">
        <w:t xml:space="preserve"> </w:t>
      </w:r>
    </w:p>
    <w:p w:rsidR="003B0628" w:rsidRDefault="00047E58" w:rsidP="002504C8">
      <w:pPr>
        <w:pStyle w:val="LabStepLevel2Numbered"/>
      </w:pPr>
      <w:r w:rsidRPr="003B0628">
        <w:t xml:space="preserve">Change the </w:t>
      </w:r>
      <w:r w:rsidRPr="003B0628">
        <w:rPr>
          <w:b/>
        </w:rPr>
        <w:t>size</w:t>
      </w:r>
      <w:r w:rsidRPr="003B0628">
        <w:t xml:space="preserve"> to be half of the original picture.</w:t>
      </w:r>
      <w:r w:rsidR="006B18D0" w:rsidRPr="003B0628">
        <w:t xml:space="preserve"> </w:t>
      </w:r>
    </w:p>
    <w:p w:rsidR="00047E58" w:rsidRPr="003B0628" w:rsidRDefault="00812B55" w:rsidP="002504C8">
      <w:pPr>
        <w:pStyle w:val="LabStepLevel2Numbered"/>
      </w:pPr>
      <w:r w:rsidRPr="003B0628">
        <w:t xml:space="preserve">Click the </w:t>
      </w:r>
      <w:r w:rsidR="003B0628" w:rsidRPr="003B0628">
        <w:rPr>
          <w:b/>
        </w:rPr>
        <w:t xml:space="preserve">Design » Position </w:t>
      </w:r>
      <w:r w:rsidR="00047E58" w:rsidRPr="003B0628">
        <w:t xml:space="preserve">button and change the </w:t>
      </w:r>
      <w:r w:rsidR="00047E58" w:rsidRPr="003B0628">
        <w:rPr>
          <w:b/>
        </w:rPr>
        <w:t>Float</w:t>
      </w:r>
      <w:r w:rsidR="00047E58" w:rsidRPr="003B0628">
        <w:t xml:space="preserve"> position to </w:t>
      </w:r>
      <w:r w:rsidR="00047E58" w:rsidRPr="003B0628">
        <w:rPr>
          <w:b/>
        </w:rPr>
        <w:t>Right</w:t>
      </w:r>
      <w:r w:rsidR="00047E58" w:rsidRPr="003B0628">
        <w:t>.</w:t>
      </w:r>
    </w:p>
    <w:p w:rsidR="006B18D0" w:rsidRDefault="006B18D0" w:rsidP="003B0628">
      <w:pPr>
        <w:pStyle w:val="LabStepScreenshotLevel2"/>
      </w:pPr>
      <w:r w:rsidRPr="006B18D0">
        <w:rPr>
          <w:rStyle w:val="LabStepScreenshotFrame"/>
        </w:rPr>
        <w:lastRenderedPageBreak/>
        <w:drawing>
          <wp:inline distT="0" distB="0" distL="0" distR="0" wp14:anchorId="24F95821" wp14:editId="0CB6A616">
            <wp:extent cx="4396934" cy="2057400"/>
            <wp:effectExtent l="19050" t="0" r="361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402118" cy="2059826"/>
                    </a:xfrm>
                    <a:prstGeom prst="rect">
                      <a:avLst/>
                    </a:prstGeom>
                    <a:noFill/>
                    <a:ln w="9525">
                      <a:noFill/>
                      <a:miter lim="800000"/>
                      <a:headEnd/>
                      <a:tailEnd/>
                    </a:ln>
                  </pic:spPr>
                </pic:pic>
              </a:graphicData>
            </a:graphic>
          </wp:inline>
        </w:drawing>
      </w:r>
    </w:p>
    <w:p w:rsidR="00047E58" w:rsidRPr="003B0628" w:rsidRDefault="00047E58" w:rsidP="003B0628">
      <w:pPr>
        <w:pStyle w:val="LabStepNumbered"/>
      </w:pPr>
      <w:r w:rsidRPr="003B0628">
        <w:t>You are now ready to publish this page.</w:t>
      </w:r>
      <w:r w:rsidR="006B18D0" w:rsidRPr="003B0628">
        <w:t xml:space="preserve"> </w:t>
      </w:r>
      <w:r w:rsidR="003B0628">
        <w:t xml:space="preserve">Since </w:t>
      </w:r>
      <w:r w:rsidR="003B0628" w:rsidRPr="003B0628">
        <w:rPr>
          <w:b/>
        </w:rPr>
        <w:t>K</w:t>
      </w:r>
      <w:r w:rsidRPr="003B0628">
        <w:rPr>
          <w:b/>
        </w:rPr>
        <w:t>en Sanchez</w:t>
      </w:r>
      <w:r w:rsidRPr="003B0628">
        <w:t xml:space="preserve"> is a member and not an approver of the site, he will have to submit this page to the publishing process.</w:t>
      </w:r>
    </w:p>
    <w:p w:rsidR="00047E58" w:rsidRPr="003B0628" w:rsidRDefault="00812B55" w:rsidP="002504C8">
      <w:pPr>
        <w:pStyle w:val="LabStepLevel2Numbered"/>
      </w:pPr>
      <w:r w:rsidRPr="003B0628">
        <w:t xml:space="preserve">Click the </w:t>
      </w:r>
      <w:r w:rsidR="00047E58" w:rsidRPr="003B0628">
        <w:rPr>
          <w:b/>
        </w:rPr>
        <w:t>Publish</w:t>
      </w:r>
      <w:r w:rsidR="00047E58" w:rsidRPr="003B0628">
        <w:t xml:space="preserve"> tab in the ribbon and </w:t>
      </w:r>
      <w:r w:rsidRPr="003B0628">
        <w:t xml:space="preserve">click </w:t>
      </w:r>
      <w:r w:rsidR="00047E58" w:rsidRPr="003B0628">
        <w:t xml:space="preserve">the </w:t>
      </w:r>
      <w:r w:rsidR="00047E58" w:rsidRPr="003B0628">
        <w:rPr>
          <w:b/>
        </w:rPr>
        <w:t>Submit</w:t>
      </w:r>
      <w:r w:rsidR="00047E58" w:rsidRPr="003B0628">
        <w:t xml:space="preserve"> button. </w:t>
      </w:r>
    </w:p>
    <w:p w:rsidR="003B0628" w:rsidRPr="003B0628" w:rsidRDefault="00047E58" w:rsidP="002504C8">
      <w:pPr>
        <w:pStyle w:val="LabStepLevel2Numbered"/>
      </w:pPr>
      <w:r w:rsidRPr="003B0628">
        <w:t xml:space="preserve">The </w:t>
      </w:r>
      <w:r w:rsidRPr="003B0628">
        <w:rPr>
          <w:b/>
        </w:rPr>
        <w:t>Submit for Approval</w:t>
      </w:r>
      <w:r w:rsidRPr="003B0628">
        <w:t xml:space="preserve"> dialog box </w:t>
      </w:r>
      <w:r w:rsidR="003B0628" w:rsidRPr="003B0628">
        <w:t xml:space="preserve">will check the spelling of the content on the page. Click past any errors that are found by clicking </w:t>
      </w:r>
      <w:r w:rsidR="003B0628" w:rsidRPr="003B0628">
        <w:rPr>
          <w:b/>
        </w:rPr>
        <w:t>Continue</w:t>
      </w:r>
      <w:r w:rsidRPr="003B0628">
        <w:t>.</w:t>
      </w:r>
    </w:p>
    <w:p w:rsidR="00047E58" w:rsidRPr="003B0628" w:rsidRDefault="00047E58" w:rsidP="002504C8">
      <w:pPr>
        <w:pStyle w:val="LabStepLevel2Numbered"/>
      </w:pPr>
      <w:r w:rsidRPr="003B0628">
        <w:t xml:space="preserve">The </w:t>
      </w:r>
      <w:r w:rsidRPr="003B0628">
        <w:rPr>
          <w:b/>
        </w:rPr>
        <w:t>New Product Launch</w:t>
      </w:r>
      <w:r w:rsidRPr="003B0628">
        <w:t xml:space="preserve"> workflow page should now appear.</w:t>
      </w:r>
    </w:p>
    <w:p w:rsidR="00047E58" w:rsidRPr="003B0628" w:rsidRDefault="00047E58" w:rsidP="002504C8">
      <w:pPr>
        <w:pStyle w:val="LabStepLevel2Numbered"/>
      </w:pPr>
      <w:r w:rsidRPr="003B0628">
        <w:t>Type in the message Press Release about our new secret product in the notification message text box.</w:t>
      </w:r>
    </w:p>
    <w:p w:rsidR="00047E58" w:rsidRPr="003B0628" w:rsidRDefault="00047E58" w:rsidP="002504C8">
      <w:pPr>
        <w:pStyle w:val="LabStepLevel2Numbered"/>
      </w:pPr>
      <w:r w:rsidRPr="003B0628">
        <w:t xml:space="preserve">Set the </w:t>
      </w:r>
      <w:r w:rsidRPr="003B0628">
        <w:rPr>
          <w:b/>
        </w:rPr>
        <w:t>Due Date for All Tasks</w:t>
      </w:r>
      <w:r w:rsidRPr="003B0628">
        <w:t xml:space="preserve"> to be tomorrow.</w:t>
      </w:r>
    </w:p>
    <w:p w:rsidR="00047E58" w:rsidRPr="003B0628" w:rsidRDefault="00812B55" w:rsidP="002504C8">
      <w:pPr>
        <w:pStyle w:val="LabStepLevel2Numbered"/>
      </w:pPr>
      <w:r w:rsidRPr="003B0628">
        <w:t xml:space="preserve">Click the </w:t>
      </w:r>
      <w:r w:rsidR="00047E58" w:rsidRPr="003B0628">
        <w:rPr>
          <w:b/>
        </w:rPr>
        <w:t>Start</w:t>
      </w:r>
      <w:r w:rsidR="00047E58" w:rsidRPr="003B0628">
        <w:t xml:space="preserve"> button.</w:t>
      </w:r>
    </w:p>
    <w:p w:rsidR="006B18D0" w:rsidRDefault="006B18D0" w:rsidP="003B0628">
      <w:pPr>
        <w:pStyle w:val="LabStepScreenshotLevel2"/>
      </w:pPr>
      <w:r>
        <w:drawing>
          <wp:inline distT="0" distB="0" distL="0" distR="0" wp14:anchorId="560E4107" wp14:editId="7BE19BBB">
            <wp:extent cx="4227368" cy="2556811"/>
            <wp:effectExtent l="19050" t="0" r="173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4226866" cy="2556507"/>
                    </a:xfrm>
                    <a:prstGeom prst="rect">
                      <a:avLst/>
                    </a:prstGeom>
                    <a:noFill/>
                    <a:ln w="9525">
                      <a:noFill/>
                      <a:miter lim="800000"/>
                      <a:headEnd/>
                      <a:tailEnd/>
                    </a:ln>
                  </pic:spPr>
                </pic:pic>
              </a:graphicData>
            </a:graphic>
          </wp:inline>
        </w:drawing>
      </w:r>
    </w:p>
    <w:p w:rsidR="00AC0EFC" w:rsidRDefault="00047E58" w:rsidP="00AC0EFC">
      <w:pPr>
        <w:pStyle w:val="LabStepNumbered"/>
        <w:numPr>
          <w:ilvl w:val="0"/>
          <w:numId w:val="0"/>
        </w:numPr>
        <w:ind w:left="432"/>
      </w:pPr>
      <w:r w:rsidRPr="00AC0EFC">
        <w:t>The workflow for publishing the page has now started.</w:t>
      </w:r>
      <w:r w:rsidR="006B18D0" w:rsidRPr="00AC0EFC">
        <w:t xml:space="preserve"> </w:t>
      </w:r>
    </w:p>
    <w:p w:rsidR="00047E58" w:rsidRPr="00AC0EFC" w:rsidRDefault="00812B55" w:rsidP="00AC0EFC">
      <w:pPr>
        <w:pStyle w:val="LabStepNumbered"/>
      </w:pPr>
      <w:r w:rsidRPr="00AC0EFC">
        <w:t xml:space="preserve">Click the </w:t>
      </w:r>
      <w:r w:rsidR="00047E58" w:rsidRPr="00AC0EFC">
        <w:rPr>
          <w:b/>
        </w:rPr>
        <w:t>Adventure Works</w:t>
      </w:r>
      <w:r w:rsidR="00047E58" w:rsidRPr="00AC0EFC">
        <w:t xml:space="preserve"> logo on the top left of the page to get to the home page of the portal.</w:t>
      </w:r>
    </w:p>
    <w:p w:rsidR="00047E58" w:rsidRPr="00AC0EFC" w:rsidRDefault="00047E58" w:rsidP="00AC0EFC">
      <w:pPr>
        <w:pStyle w:val="LabStepNumbered"/>
      </w:pPr>
      <w:r w:rsidRPr="00AC0EFC">
        <w:t xml:space="preserve">Sign in as </w:t>
      </w:r>
      <w:r w:rsidRPr="00AC0EFC">
        <w:rPr>
          <w:b/>
        </w:rPr>
        <w:t>Janice</w:t>
      </w:r>
      <w:r w:rsidRPr="00AC0EFC">
        <w:t xml:space="preserve">. </w:t>
      </w:r>
      <w:r w:rsidRPr="00AC0EFC">
        <w:rPr>
          <w:b/>
        </w:rPr>
        <w:t>Janice Galvin</w:t>
      </w:r>
      <w:r w:rsidRPr="00AC0EFC">
        <w:t xml:space="preserve"> should be signed in to the page.</w:t>
      </w:r>
      <w:r w:rsidR="006B18D0" w:rsidRPr="00AC0EFC">
        <w:t xml:space="preserve"> </w:t>
      </w:r>
      <w:r w:rsidRPr="00AC0EFC">
        <w:t>Janice is an approver of the site and will now go and approve the page submitted by Ken.</w:t>
      </w:r>
    </w:p>
    <w:p w:rsidR="00047E58" w:rsidRPr="00AC0EFC" w:rsidRDefault="00AC0EFC" w:rsidP="002504C8">
      <w:pPr>
        <w:pStyle w:val="LabStepLevel2Numbered"/>
      </w:pPr>
      <w:r>
        <w:t xml:space="preserve">Select </w:t>
      </w:r>
      <w:r w:rsidR="00047E58" w:rsidRPr="00AC0EFC">
        <w:t xml:space="preserve">Site Actions </w:t>
      </w:r>
      <w:r w:rsidRPr="00AC0EFC">
        <w:t xml:space="preserve">» </w:t>
      </w:r>
      <w:r w:rsidR="00047E58" w:rsidRPr="00AC0EFC">
        <w:t>View All Site Content</w:t>
      </w:r>
      <w:r w:rsidRPr="00AC0EFC">
        <w:t xml:space="preserve"> » </w:t>
      </w:r>
      <w:r w:rsidR="00047E58" w:rsidRPr="00AC0EFC">
        <w:t xml:space="preserve">Workflow Tasks. </w:t>
      </w:r>
    </w:p>
    <w:p w:rsidR="008429F9" w:rsidRDefault="00047E58" w:rsidP="002504C8">
      <w:pPr>
        <w:pStyle w:val="LabStepLevel2Numbered"/>
      </w:pPr>
      <w:r w:rsidRPr="00AC0EFC">
        <w:t xml:space="preserve">There should be one task in the </w:t>
      </w:r>
      <w:r w:rsidRPr="008429F9">
        <w:rPr>
          <w:b/>
        </w:rPr>
        <w:t>Workflow Tasks</w:t>
      </w:r>
      <w:r w:rsidRPr="00AC0EFC">
        <w:t xml:space="preserve"> list assigned to </w:t>
      </w:r>
      <w:r w:rsidRPr="008429F9">
        <w:rPr>
          <w:b/>
        </w:rPr>
        <w:t>Approvers</w:t>
      </w:r>
      <w:r w:rsidRPr="00AC0EFC">
        <w:t>.</w:t>
      </w:r>
      <w:r w:rsidR="006B18D0" w:rsidRPr="00AC0EFC">
        <w:t xml:space="preserve"> </w:t>
      </w:r>
    </w:p>
    <w:p w:rsidR="00047E58" w:rsidRPr="00AC0EFC" w:rsidRDefault="00812B55" w:rsidP="002504C8">
      <w:pPr>
        <w:pStyle w:val="LabStepLevel2Numbered"/>
      </w:pPr>
      <w:r w:rsidRPr="00AC0EFC">
        <w:t xml:space="preserve">Click the </w:t>
      </w:r>
      <w:r w:rsidR="00047E58" w:rsidRPr="008429F9">
        <w:rPr>
          <w:b/>
        </w:rPr>
        <w:t>Task Title</w:t>
      </w:r>
      <w:r w:rsidR="00047E58" w:rsidRPr="00AC0EFC">
        <w:t xml:space="preserve">. In the </w:t>
      </w:r>
      <w:r w:rsidR="00047E58" w:rsidRPr="008429F9">
        <w:rPr>
          <w:b/>
        </w:rPr>
        <w:t>Workflow Task</w:t>
      </w:r>
      <w:r w:rsidR="00047E58" w:rsidRPr="00AC0EFC">
        <w:t xml:space="preserve"> dialog box that comes up, type in </w:t>
      </w:r>
      <w:r w:rsidR="00047E58" w:rsidRPr="008429F9">
        <w:rPr>
          <w:b/>
        </w:rPr>
        <w:t>Comments</w:t>
      </w:r>
      <w:r w:rsidR="008429F9">
        <w:t>:</w:t>
      </w:r>
      <w:r w:rsidR="00047E58" w:rsidRPr="00AC0EFC">
        <w:t xml:space="preserve"> </w:t>
      </w:r>
      <w:r w:rsidR="00047E58" w:rsidRPr="008429F9">
        <w:rPr>
          <w:b/>
        </w:rPr>
        <w:t>Looks Good</w:t>
      </w:r>
      <w:r w:rsidR="00047E58" w:rsidRPr="00AC0EFC">
        <w:t>.</w:t>
      </w:r>
    </w:p>
    <w:p w:rsidR="00047E58" w:rsidRPr="00AC0EFC" w:rsidRDefault="00812B55" w:rsidP="002504C8">
      <w:pPr>
        <w:pStyle w:val="LabStepLevel2Numbered"/>
      </w:pPr>
      <w:r w:rsidRPr="00AC0EFC">
        <w:t xml:space="preserve">Click the </w:t>
      </w:r>
      <w:r w:rsidR="00047E58" w:rsidRPr="008429F9">
        <w:rPr>
          <w:b/>
        </w:rPr>
        <w:t>Approve</w:t>
      </w:r>
      <w:r w:rsidR="00047E58" w:rsidRPr="00AC0EFC">
        <w:t xml:space="preserve"> button.</w:t>
      </w:r>
    </w:p>
    <w:p w:rsidR="006B18D0" w:rsidRDefault="006B18D0" w:rsidP="008429F9">
      <w:pPr>
        <w:pStyle w:val="LabStepScreenshotLevel2"/>
      </w:pPr>
      <w:r>
        <w:lastRenderedPageBreak/>
        <w:drawing>
          <wp:inline distT="0" distB="0" distL="0" distR="0" wp14:anchorId="19204E3F" wp14:editId="07667D5D">
            <wp:extent cx="3677737" cy="293023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3678441" cy="2930797"/>
                    </a:xfrm>
                    <a:prstGeom prst="rect">
                      <a:avLst/>
                    </a:prstGeom>
                    <a:noFill/>
                    <a:ln w="9525">
                      <a:noFill/>
                      <a:miter lim="800000"/>
                      <a:headEnd/>
                      <a:tailEnd/>
                    </a:ln>
                  </pic:spPr>
                </pic:pic>
              </a:graphicData>
            </a:graphic>
          </wp:inline>
        </w:drawing>
      </w:r>
    </w:p>
    <w:p w:rsidR="00047E58" w:rsidRPr="00495021" w:rsidRDefault="00047E58" w:rsidP="00C97EBA">
      <w:pPr>
        <w:pStyle w:val="LabStepNumbered"/>
        <w:numPr>
          <w:ilvl w:val="0"/>
          <w:numId w:val="0"/>
        </w:numPr>
        <w:ind w:left="432"/>
      </w:pPr>
      <w:r w:rsidRPr="00495021">
        <w:t>Janice has now approved his page and this page is now visible to all users of the site.</w:t>
      </w:r>
    </w:p>
    <w:p w:rsidR="00047E58" w:rsidRPr="00495021" w:rsidRDefault="00812B55" w:rsidP="00495021">
      <w:pPr>
        <w:pStyle w:val="LabStepNumbered"/>
      </w:pPr>
      <w:r w:rsidRPr="00495021">
        <w:t xml:space="preserve">Click the </w:t>
      </w:r>
      <w:r w:rsidR="00047E58" w:rsidRPr="00C97EBA">
        <w:rPr>
          <w:b/>
        </w:rPr>
        <w:t xml:space="preserve">Site Actions </w:t>
      </w:r>
      <w:r w:rsidR="00C97EBA" w:rsidRPr="00C97EBA">
        <w:rPr>
          <w:b/>
        </w:rPr>
        <w:t xml:space="preserve">» </w:t>
      </w:r>
      <w:r w:rsidR="00047E58" w:rsidRPr="00C97EBA">
        <w:rPr>
          <w:b/>
        </w:rPr>
        <w:t>View All Site Content</w:t>
      </w:r>
      <w:r w:rsidR="00C97EBA" w:rsidRPr="00C97EBA">
        <w:rPr>
          <w:b/>
        </w:rPr>
        <w:t xml:space="preserve"> » </w:t>
      </w:r>
      <w:r w:rsidR="00047E58" w:rsidRPr="00C97EBA">
        <w:rPr>
          <w:b/>
        </w:rPr>
        <w:t>Pages</w:t>
      </w:r>
      <w:r w:rsidR="00047E58" w:rsidRPr="00495021">
        <w:t xml:space="preserve">. The </w:t>
      </w:r>
      <w:r w:rsidR="00047E58" w:rsidRPr="00C97EBA">
        <w:rPr>
          <w:b/>
        </w:rPr>
        <w:t>New Product Launch</w:t>
      </w:r>
      <w:r w:rsidR="00047E58" w:rsidRPr="00495021">
        <w:t xml:space="preserve"> page should appear here. Click on it to navigate to it.</w:t>
      </w:r>
    </w:p>
    <w:p w:rsidR="00047E58" w:rsidRPr="00495021" w:rsidRDefault="00047E58" w:rsidP="00495021">
      <w:pPr>
        <w:pStyle w:val="LabStepNumbered"/>
      </w:pPr>
      <w:r w:rsidRPr="00495021">
        <w:t xml:space="preserve">Once at the </w:t>
      </w:r>
      <w:r w:rsidRPr="00C97EBA">
        <w:rPr>
          <w:b/>
        </w:rPr>
        <w:t>New Product Launch</w:t>
      </w:r>
      <w:r w:rsidRPr="00495021">
        <w:t xml:space="preserve"> page, sign in as </w:t>
      </w:r>
      <w:r w:rsidRPr="00C97EBA">
        <w:rPr>
          <w:b/>
        </w:rPr>
        <w:t>Ken Sanchez</w:t>
      </w:r>
      <w:r w:rsidRPr="00495021">
        <w:t xml:space="preserve"> once again.</w:t>
      </w:r>
    </w:p>
    <w:p w:rsidR="00047E58" w:rsidRPr="00495021" w:rsidRDefault="00047E58" w:rsidP="00495021">
      <w:pPr>
        <w:pStyle w:val="LabStepNumbered"/>
      </w:pPr>
      <w:r w:rsidRPr="00495021">
        <w:t xml:space="preserve">You will now update the content of this page. </w:t>
      </w:r>
      <w:r w:rsidR="00C97EBA">
        <w:t>In the ribbon, c</w:t>
      </w:r>
      <w:r w:rsidRPr="00495021">
        <w:t xml:space="preserve">lick </w:t>
      </w:r>
      <w:r w:rsidRPr="00C97EBA">
        <w:rPr>
          <w:b/>
        </w:rPr>
        <w:t xml:space="preserve">Page </w:t>
      </w:r>
      <w:r w:rsidR="00C97EBA" w:rsidRPr="00C97EBA">
        <w:rPr>
          <w:b/>
        </w:rPr>
        <w:t xml:space="preserve">» </w:t>
      </w:r>
      <w:r w:rsidRPr="00C97EBA">
        <w:rPr>
          <w:b/>
        </w:rPr>
        <w:t>Edit</w:t>
      </w:r>
      <w:r w:rsidRPr="00495021">
        <w:t xml:space="preserve">. </w:t>
      </w:r>
    </w:p>
    <w:p w:rsidR="00047E58" w:rsidRPr="00495021" w:rsidRDefault="00955A1C" w:rsidP="00495021">
      <w:pPr>
        <w:pStyle w:val="LabStepNumbered"/>
      </w:pPr>
      <w:r>
        <w:t>In the ribbon, c</w:t>
      </w:r>
      <w:r w:rsidR="00812B55" w:rsidRPr="00495021">
        <w:t xml:space="preserve">lick </w:t>
      </w:r>
      <w:r w:rsidR="00047E58" w:rsidRPr="00955A1C">
        <w:rPr>
          <w:b/>
        </w:rPr>
        <w:t xml:space="preserve">Page </w:t>
      </w:r>
      <w:r w:rsidRPr="00955A1C">
        <w:rPr>
          <w:b/>
        </w:rPr>
        <w:t xml:space="preserve">» </w:t>
      </w:r>
      <w:r w:rsidR="00047E58" w:rsidRPr="00955A1C">
        <w:rPr>
          <w:b/>
        </w:rPr>
        <w:t xml:space="preserve">Page Layout </w:t>
      </w:r>
      <w:r w:rsidRPr="00955A1C">
        <w:rPr>
          <w:b/>
        </w:rPr>
        <w:t xml:space="preserve">» </w:t>
      </w:r>
      <w:r w:rsidR="00047E58" w:rsidRPr="00955A1C">
        <w:rPr>
          <w:b/>
        </w:rPr>
        <w:t>Press Release 2</w:t>
      </w:r>
      <w:r w:rsidR="00047E58" w:rsidRPr="00495021">
        <w:t>.</w:t>
      </w:r>
    </w:p>
    <w:p w:rsidR="00047E58" w:rsidRPr="00495021" w:rsidRDefault="00047E58" w:rsidP="008626C4">
      <w:pPr>
        <w:pStyle w:val="LabStepNumbered"/>
        <w:numPr>
          <w:ilvl w:val="0"/>
          <w:numId w:val="0"/>
        </w:numPr>
        <w:ind w:left="432"/>
      </w:pPr>
      <w:r w:rsidRPr="00495021">
        <w:t>You have now changed the layout of the page to Press Release 2 Page Layout.</w:t>
      </w:r>
    </w:p>
    <w:p w:rsidR="00190B05" w:rsidRDefault="00190B05" w:rsidP="008626C4">
      <w:pPr>
        <w:pStyle w:val="LabStepScreenshot"/>
      </w:pPr>
      <w:r w:rsidRPr="00190B05">
        <w:rPr>
          <w:rStyle w:val="LabStepScreenshotFrame"/>
        </w:rPr>
        <w:drawing>
          <wp:inline distT="0" distB="0" distL="0" distR="0" wp14:anchorId="01E40E4A" wp14:editId="2504D486">
            <wp:extent cx="3918615" cy="2265218"/>
            <wp:effectExtent l="19050" t="0" r="56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3918462" cy="2265130"/>
                    </a:xfrm>
                    <a:prstGeom prst="rect">
                      <a:avLst/>
                    </a:prstGeom>
                    <a:noFill/>
                    <a:ln w="9525">
                      <a:noFill/>
                      <a:miter lim="800000"/>
                      <a:headEnd/>
                      <a:tailEnd/>
                    </a:ln>
                  </pic:spPr>
                </pic:pic>
              </a:graphicData>
            </a:graphic>
          </wp:inline>
        </w:drawing>
      </w:r>
    </w:p>
    <w:p w:rsidR="00047E58" w:rsidRPr="008626C4" w:rsidRDefault="00047E58" w:rsidP="008626C4">
      <w:pPr>
        <w:pStyle w:val="LabStepNumbered"/>
      </w:pPr>
      <w:r w:rsidRPr="008626C4">
        <w:t xml:space="preserve">Try changing the text of </w:t>
      </w:r>
      <w:r w:rsidRPr="008626C4">
        <w:rPr>
          <w:b/>
        </w:rPr>
        <w:t>Press Release Summary</w:t>
      </w:r>
      <w:r w:rsidRPr="008626C4">
        <w:t xml:space="preserve"> formatting such that some of words are in bold.</w:t>
      </w:r>
      <w:r w:rsidR="00190B05" w:rsidRPr="008626C4">
        <w:t xml:space="preserve"> </w:t>
      </w:r>
      <w:r w:rsidRPr="008626C4">
        <w:t>You should be able to do so since this Page Layout does allow you to change the font in Press Release Summary.</w:t>
      </w:r>
    </w:p>
    <w:p w:rsidR="00190B05" w:rsidRDefault="00190B05" w:rsidP="008626C4">
      <w:pPr>
        <w:pStyle w:val="LabStepScreenshot"/>
      </w:pPr>
      <w:r w:rsidRPr="00190B05">
        <w:rPr>
          <w:rStyle w:val="LabStepScreenshotFrame"/>
        </w:rPr>
        <w:lastRenderedPageBreak/>
        <w:drawing>
          <wp:inline distT="0" distB="0" distL="0" distR="0" wp14:anchorId="4559CF88" wp14:editId="217B5D63">
            <wp:extent cx="4047259" cy="231410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4046080" cy="2313433"/>
                    </a:xfrm>
                    <a:prstGeom prst="rect">
                      <a:avLst/>
                    </a:prstGeom>
                    <a:noFill/>
                    <a:ln w="9525">
                      <a:noFill/>
                      <a:miter lim="800000"/>
                      <a:headEnd/>
                      <a:tailEnd/>
                    </a:ln>
                  </pic:spPr>
                </pic:pic>
              </a:graphicData>
            </a:graphic>
          </wp:inline>
        </w:drawing>
      </w:r>
    </w:p>
    <w:p w:rsidR="00047E58" w:rsidRPr="001C549A" w:rsidRDefault="00047E58" w:rsidP="001C549A">
      <w:pPr>
        <w:pStyle w:val="LabStepNumbered"/>
      </w:pPr>
      <w:r w:rsidRPr="001C549A">
        <w:t xml:space="preserve">Submit this page again for approval by clicking on the </w:t>
      </w:r>
      <w:r w:rsidRPr="001C549A">
        <w:rPr>
          <w:b/>
        </w:rPr>
        <w:t xml:space="preserve">Publish </w:t>
      </w:r>
      <w:r w:rsidR="001C549A" w:rsidRPr="001C549A">
        <w:rPr>
          <w:b/>
        </w:rPr>
        <w:t>»</w:t>
      </w:r>
      <w:r w:rsidRPr="001C549A">
        <w:rPr>
          <w:b/>
        </w:rPr>
        <w:t xml:space="preserve"> Submit</w:t>
      </w:r>
      <w:r w:rsidRPr="001C549A">
        <w:t>.</w:t>
      </w:r>
    </w:p>
    <w:p w:rsidR="001C549A" w:rsidRDefault="00812B55" w:rsidP="002504C8">
      <w:pPr>
        <w:pStyle w:val="LabStepLevel2Numbered"/>
      </w:pPr>
      <w:r w:rsidRPr="001C549A">
        <w:t xml:space="preserve">Click the </w:t>
      </w:r>
      <w:r w:rsidR="00047E58" w:rsidRPr="001C549A">
        <w:rPr>
          <w:b/>
        </w:rPr>
        <w:t>Continue</w:t>
      </w:r>
      <w:r w:rsidR="00047E58" w:rsidRPr="001C549A">
        <w:t xml:space="preserve"> button in the </w:t>
      </w:r>
      <w:r w:rsidR="00047E58" w:rsidRPr="001C549A">
        <w:rPr>
          <w:b/>
        </w:rPr>
        <w:t>Submit for Approval</w:t>
      </w:r>
      <w:r w:rsidR="00047E58" w:rsidRPr="001C549A">
        <w:t xml:space="preserve"> box.</w:t>
      </w:r>
      <w:r w:rsidR="00190B05" w:rsidRPr="001C549A">
        <w:t xml:space="preserve"> </w:t>
      </w:r>
    </w:p>
    <w:p w:rsidR="00047E58" w:rsidRPr="001C549A" w:rsidRDefault="00047E58" w:rsidP="002504C8">
      <w:pPr>
        <w:pStyle w:val="LabStepLevel2Numbered"/>
      </w:pPr>
      <w:r w:rsidRPr="001C549A">
        <w:t xml:space="preserve">In the form that appears, </w:t>
      </w:r>
      <w:r w:rsidR="00812B55" w:rsidRPr="001C549A">
        <w:t xml:space="preserve">click </w:t>
      </w:r>
      <w:r w:rsidRPr="001C549A">
        <w:t xml:space="preserve">the </w:t>
      </w:r>
      <w:r w:rsidRPr="001C549A">
        <w:rPr>
          <w:b/>
        </w:rPr>
        <w:t>Start</w:t>
      </w:r>
      <w:r w:rsidRPr="001C549A">
        <w:t xml:space="preserve"> button.</w:t>
      </w:r>
    </w:p>
    <w:p w:rsidR="00047E58" w:rsidRPr="001C549A" w:rsidRDefault="00047E58" w:rsidP="001C549A">
      <w:pPr>
        <w:pStyle w:val="LabStepNumbered"/>
      </w:pPr>
      <w:r w:rsidRPr="001C549A">
        <w:t>Since Ken has made some changes in this page and the page has not been approved yet, this page is only visible in its current state to the visitors of this site.</w:t>
      </w:r>
    </w:p>
    <w:p w:rsidR="00047E58" w:rsidRPr="001C549A" w:rsidRDefault="00047E58" w:rsidP="001C549A">
      <w:pPr>
        <w:pStyle w:val="LabStepNumbered"/>
        <w:numPr>
          <w:ilvl w:val="0"/>
          <w:numId w:val="0"/>
        </w:numPr>
        <w:ind w:left="432"/>
      </w:pPr>
      <w:r w:rsidRPr="001C549A">
        <w:t xml:space="preserve">To check that, sign in as </w:t>
      </w:r>
      <w:r w:rsidRPr="001C549A">
        <w:rPr>
          <w:b/>
        </w:rPr>
        <w:t>Michael</w:t>
      </w:r>
      <w:r w:rsidRPr="001C549A">
        <w:t xml:space="preserve"> on this page.</w:t>
      </w:r>
    </w:p>
    <w:p w:rsidR="00047E58" w:rsidRPr="001C549A" w:rsidRDefault="00047E58" w:rsidP="001C549A">
      <w:pPr>
        <w:pStyle w:val="LabStepNumbered"/>
      </w:pPr>
      <w:r w:rsidRPr="001C549A">
        <w:t>Michael should see this page in its current format and not the changes that Ken has made which have not been approved yet.</w:t>
      </w:r>
    </w:p>
    <w:p w:rsidR="00047E58" w:rsidRPr="001C549A" w:rsidRDefault="00047E58" w:rsidP="001C549A">
      <w:pPr>
        <w:pStyle w:val="LabStepNumbered"/>
      </w:pPr>
      <w:r w:rsidRPr="001C549A">
        <w:t xml:space="preserve">Now sign in to the same page as </w:t>
      </w:r>
      <w:r w:rsidRPr="001C549A">
        <w:rPr>
          <w:b/>
        </w:rPr>
        <w:t>Rob</w:t>
      </w:r>
      <w:r w:rsidRPr="001C549A">
        <w:t>. Rob should see that this page is awaiting approval.</w:t>
      </w:r>
      <w:r w:rsidR="00190B05" w:rsidRPr="001C549A">
        <w:t xml:space="preserve"> </w:t>
      </w:r>
      <w:r w:rsidR="00812B55" w:rsidRPr="001C549A">
        <w:t xml:space="preserve">Click </w:t>
      </w:r>
      <w:r w:rsidRPr="001C549A">
        <w:rPr>
          <w:b/>
        </w:rPr>
        <w:t xml:space="preserve">Publish </w:t>
      </w:r>
      <w:r w:rsidR="001C549A" w:rsidRPr="001C549A">
        <w:rPr>
          <w:b/>
        </w:rPr>
        <w:t xml:space="preserve">» </w:t>
      </w:r>
      <w:r w:rsidRPr="001C549A">
        <w:rPr>
          <w:b/>
        </w:rPr>
        <w:t>Approve</w:t>
      </w:r>
      <w:r w:rsidRPr="001C549A">
        <w:t>.</w:t>
      </w:r>
    </w:p>
    <w:p w:rsidR="00047E58" w:rsidRPr="001C549A" w:rsidRDefault="00047E58" w:rsidP="002504C8">
      <w:pPr>
        <w:pStyle w:val="LabStepLevel2Numbered"/>
      </w:pPr>
      <w:r w:rsidRPr="001C549A">
        <w:t xml:space="preserve">In the </w:t>
      </w:r>
      <w:r w:rsidRPr="001C549A">
        <w:rPr>
          <w:b/>
        </w:rPr>
        <w:t>Approve</w:t>
      </w:r>
      <w:r w:rsidRPr="001C549A">
        <w:t xml:space="preserve"> dialog box that comes up, </w:t>
      </w:r>
      <w:r w:rsidR="00812B55" w:rsidRPr="001C549A">
        <w:t xml:space="preserve">click </w:t>
      </w:r>
      <w:r w:rsidRPr="001C549A">
        <w:rPr>
          <w:b/>
        </w:rPr>
        <w:t>Continue</w:t>
      </w:r>
      <w:r w:rsidRPr="001C549A">
        <w:t xml:space="preserve"> and then in the form that comes up, type in </w:t>
      </w:r>
      <w:r w:rsidR="001C549A">
        <w:t>C</w:t>
      </w:r>
      <w:r w:rsidRPr="001C549A">
        <w:t>omments</w:t>
      </w:r>
      <w:r w:rsidR="00190B05" w:rsidRPr="001C549A">
        <w:t>:</w:t>
      </w:r>
      <w:r w:rsidRPr="001C549A">
        <w:t xml:space="preserve"> </w:t>
      </w:r>
      <w:r w:rsidR="00190B05" w:rsidRPr="001C549A">
        <w:rPr>
          <w:b/>
        </w:rPr>
        <w:t>G</w:t>
      </w:r>
      <w:r w:rsidRPr="001C549A">
        <w:rPr>
          <w:b/>
        </w:rPr>
        <w:t>reat</w:t>
      </w:r>
      <w:r w:rsidRPr="001C549A">
        <w:t>.</w:t>
      </w:r>
    </w:p>
    <w:p w:rsidR="00047E58" w:rsidRPr="001C549A" w:rsidRDefault="00812B55" w:rsidP="002504C8">
      <w:pPr>
        <w:pStyle w:val="LabStepLevel2Numbered"/>
      </w:pPr>
      <w:r w:rsidRPr="001C549A">
        <w:t xml:space="preserve">Click the </w:t>
      </w:r>
      <w:r w:rsidR="00047E58" w:rsidRPr="001C549A">
        <w:rPr>
          <w:b/>
        </w:rPr>
        <w:t>Approve</w:t>
      </w:r>
      <w:r w:rsidR="00047E58" w:rsidRPr="001C549A">
        <w:t xml:space="preserve"> button.</w:t>
      </w:r>
    </w:p>
    <w:p w:rsidR="00047E58" w:rsidRPr="001C549A" w:rsidRDefault="00047E58" w:rsidP="001C549A">
      <w:pPr>
        <w:pStyle w:val="LabStepNumbered"/>
      </w:pPr>
      <w:r w:rsidRPr="001C549A">
        <w:t xml:space="preserve">The page has now been approved and published. </w:t>
      </w:r>
    </w:p>
    <w:p w:rsidR="00047E58" w:rsidRPr="001C549A" w:rsidRDefault="00047E58" w:rsidP="001C549A">
      <w:pPr>
        <w:pStyle w:val="LabStepNumbered"/>
      </w:pPr>
      <w:r w:rsidRPr="001C549A">
        <w:t xml:space="preserve">Sign back into the page as </w:t>
      </w:r>
      <w:r w:rsidRPr="001C549A">
        <w:rPr>
          <w:b/>
        </w:rPr>
        <w:t>Michael</w:t>
      </w:r>
      <w:r w:rsidRPr="001C549A">
        <w:t xml:space="preserve"> to make sure that Michael who is a visitor of this site can see the new changes.</w:t>
      </w:r>
    </w:p>
    <w:bookmarkEnd w:id="0"/>
    <w:p w:rsidR="00190B05" w:rsidRDefault="00190B05" w:rsidP="0076399F">
      <w:pPr>
        <w:pStyle w:val="LabStepScreenshot"/>
        <w:rPr>
          <w:rFonts w:eastAsia="Calibri" w:cs="Times New Roman"/>
        </w:rPr>
      </w:pPr>
      <w:r w:rsidRPr="00190B05">
        <w:rPr>
          <w:rStyle w:val="LabStepScreenshotFrame"/>
        </w:rPr>
        <w:drawing>
          <wp:inline distT="0" distB="0" distL="0" distR="0" wp14:anchorId="14BA75A9" wp14:editId="50408DF0">
            <wp:extent cx="4295954" cy="1880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3" cstate="print"/>
                    <a:srcRect t="12451"/>
                    <a:stretch/>
                  </pic:blipFill>
                  <pic:spPr bwMode="auto">
                    <a:xfrm>
                      <a:off x="0" y="0"/>
                      <a:ext cx="4294908" cy="1879929"/>
                    </a:xfrm>
                    <a:prstGeom prst="rect">
                      <a:avLst/>
                    </a:prstGeom>
                    <a:noFill/>
                    <a:ln>
                      <a:noFill/>
                    </a:ln>
                    <a:extLst>
                      <a:ext uri="{53640926-AAD7-44D8-BBD7-CCE9431645EC}">
                        <a14:shadowObscured xmlns:a14="http://schemas.microsoft.com/office/drawing/2010/main"/>
                      </a:ext>
                    </a:extLst>
                  </pic:spPr>
                </pic:pic>
              </a:graphicData>
            </a:graphic>
          </wp:inline>
        </w:drawing>
      </w:r>
    </w:p>
    <w:p w:rsidR="002D5D5E" w:rsidRDefault="00374600" w:rsidP="002D5D5E">
      <w:pPr>
        <w:pStyle w:val="LabExerciseText"/>
      </w:pPr>
      <w:r>
        <w:t>In this exercise you created a few content pages and interacted with them using the publishing approval process.</w:t>
      </w:r>
    </w:p>
    <w:sectPr w:rsidR="002D5D5E" w:rsidSect="00545CA0">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31E" w:rsidRDefault="0093031E" w:rsidP="002754DA">
      <w:pPr>
        <w:spacing w:before="0" w:after="0"/>
      </w:pPr>
      <w:r>
        <w:separator/>
      </w:r>
    </w:p>
  </w:endnote>
  <w:endnote w:type="continuationSeparator" w:id="0">
    <w:p w:rsidR="0093031E" w:rsidRDefault="0093031E"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31E" w:rsidRDefault="0093031E" w:rsidP="002754DA">
      <w:pPr>
        <w:spacing w:before="0" w:after="0"/>
      </w:pPr>
      <w:r>
        <w:separator/>
      </w:r>
    </w:p>
  </w:footnote>
  <w:footnote w:type="continuationSeparator" w:id="0">
    <w:p w:rsidR="0093031E" w:rsidRDefault="0093031E"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
    <w:nsid w:val="00000003"/>
    <w:multiLevelType w:val="multilevel"/>
    <w:tmpl w:val="00000003"/>
    <w:name w:val="WW8Num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6">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8">
    <w:nsid w:val="2946127D"/>
    <w:multiLevelType w:val="multilevel"/>
    <w:tmpl w:val="A70A9C82"/>
    <w:numStyleLink w:val="LabStepsTemplate"/>
  </w:abstractNum>
  <w:abstractNum w:abstractNumId="9">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14">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5">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5B44004"/>
    <w:multiLevelType w:val="multilevel"/>
    <w:tmpl w:val="7A64E8E4"/>
    <w:name w:val="LabStepsTemplate"/>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4"/>
  </w:num>
  <w:num w:numId="3">
    <w:abstractNumId w:val="13"/>
  </w:num>
  <w:num w:numId="4">
    <w:abstractNumId w:val="7"/>
  </w:num>
  <w:num w:numId="5">
    <w:abstractNumId w:val="9"/>
  </w:num>
  <w:num w:numId="6">
    <w:abstractNumId w:val="7"/>
    <w:lvlOverride w:ilvl="0">
      <w:startOverride w:val="1"/>
    </w:lvlOverride>
  </w:num>
  <w:num w:numId="7">
    <w:abstractNumId w:val="7"/>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num>
  <w:num w:numId="25">
    <w:abstractNumId w:val="15"/>
  </w:num>
  <w:num w:numId="26">
    <w:abstractNumId w:val="10"/>
  </w:num>
  <w:num w:numId="27">
    <w:abstractNumId w:val="8"/>
  </w:num>
  <w:num w:numId="28">
    <w:abstractNumId w:val="11"/>
  </w:num>
  <w:num w:numId="29">
    <w:abstractNumId w:val="6"/>
  </w:num>
  <w:num w:numId="30">
    <w:abstractNumId w:val="16"/>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2"/>
  </w:compat>
  <w:rsids>
    <w:rsidRoot w:val="000223D7"/>
    <w:rsid w:val="00001BFF"/>
    <w:rsid w:val="00002CA4"/>
    <w:rsid w:val="000052E6"/>
    <w:rsid w:val="000105FA"/>
    <w:rsid w:val="00012AC2"/>
    <w:rsid w:val="00017AC9"/>
    <w:rsid w:val="00021230"/>
    <w:rsid w:val="000223D7"/>
    <w:rsid w:val="00024303"/>
    <w:rsid w:val="000243F6"/>
    <w:rsid w:val="00030FBC"/>
    <w:rsid w:val="00045D2C"/>
    <w:rsid w:val="00047E58"/>
    <w:rsid w:val="00051385"/>
    <w:rsid w:val="0006578D"/>
    <w:rsid w:val="00075BE6"/>
    <w:rsid w:val="000816A5"/>
    <w:rsid w:val="00082C8E"/>
    <w:rsid w:val="000850D1"/>
    <w:rsid w:val="0008714D"/>
    <w:rsid w:val="0009020D"/>
    <w:rsid w:val="000A019A"/>
    <w:rsid w:val="000A0447"/>
    <w:rsid w:val="000A0FB8"/>
    <w:rsid w:val="000A4592"/>
    <w:rsid w:val="000A4D31"/>
    <w:rsid w:val="000A6F17"/>
    <w:rsid w:val="000B4798"/>
    <w:rsid w:val="000C54C2"/>
    <w:rsid w:val="000C7F4B"/>
    <w:rsid w:val="000D0900"/>
    <w:rsid w:val="000D1CE4"/>
    <w:rsid w:val="000E4786"/>
    <w:rsid w:val="000F23A7"/>
    <w:rsid w:val="000F4EE3"/>
    <w:rsid w:val="0011020C"/>
    <w:rsid w:val="00110EC0"/>
    <w:rsid w:val="001128F7"/>
    <w:rsid w:val="00120CF7"/>
    <w:rsid w:val="00123729"/>
    <w:rsid w:val="00123A37"/>
    <w:rsid w:val="0013287F"/>
    <w:rsid w:val="001376C2"/>
    <w:rsid w:val="00140317"/>
    <w:rsid w:val="00141688"/>
    <w:rsid w:val="001502E4"/>
    <w:rsid w:val="00151E41"/>
    <w:rsid w:val="00153EE4"/>
    <w:rsid w:val="001550F9"/>
    <w:rsid w:val="0015714F"/>
    <w:rsid w:val="00161143"/>
    <w:rsid w:val="00162568"/>
    <w:rsid w:val="00163183"/>
    <w:rsid w:val="0016348C"/>
    <w:rsid w:val="00164728"/>
    <w:rsid w:val="001657A8"/>
    <w:rsid w:val="0016603A"/>
    <w:rsid w:val="00166BA8"/>
    <w:rsid w:val="00167CB6"/>
    <w:rsid w:val="001731F1"/>
    <w:rsid w:val="001754F8"/>
    <w:rsid w:val="001760F5"/>
    <w:rsid w:val="00190A27"/>
    <w:rsid w:val="00190B05"/>
    <w:rsid w:val="00190D86"/>
    <w:rsid w:val="0019249E"/>
    <w:rsid w:val="00195B8D"/>
    <w:rsid w:val="001966F0"/>
    <w:rsid w:val="001969F7"/>
    <w:rsid w:val="001A254E"/>
    <w:rsid w:val="001A3C36"/>
    <w:rsid w:val="001A595F"/>
    <w:rsid w:val="001B176D"/>
    <w:rsid w:val="001B3378"/>
    <w:rsid w:val="001B60FC"/>
    <w:rsid w:val="001C2975"/>
    <w:rsid w:val="001C3498"/>
    <w:rsid w:val="001C3C48"/>
    <w:rsid w:val="001C549A"/>
    <w:rsid w:val="001D04CC"/>
    <w:rsid w:val="001D167A"/>
    <w:rsid w:val="001E02E9"/>
    <w:rsid w:val="001E345B"/>
    <w:rsid w:val="001E5FC6"/>
    <w:rsid w:val="001E73CB"/>
    <w:rsid w:val="00200993"/>
    <w:rsid w:val="002012A3"/>
    <w:rsid w:val="002058F2"/>
    <w:rsid w:val="00207F56"/>
    <w:rsid w:val="0021157E"/>
    <w:rsid w:val="00215AE2"/>
    <w:rsid w:val="00216298"/>
    <w:rsid w:val="00217E87"/>
    <w:rsid w:val="002243BC"/>
    <w:rsid w:val="00226C32"/>
    <w:rsid w:val="00227D69"/>
    <w:rsid w:val="00231D57"/>
    <w:rsid w:val="00234111"/>
    <w:rsid w:val="00234C36"/>
    <w:rsid w:val="002356C4"/>
    <w:rsid w:val="002376C5"/>
    <w:rsid w:val="0024102F"/>
    <w:rsid w:val="00243A3C"/>
    <w:rsid w:val="00246A9D"/>
    <w:rsid w:val="002504C8"/>
    <w:rsid w:val="00261926"/>
    <w:rsid w:val="002646DD"/>
    <w:rsid w:val="00265968"/>
    <w:rsid w:val="00267C2B"/>
    <w:rsid w:val="00270F27"/>
    <w:rsid w:val="00271EC4"/>
    <w:rsid w:val="00273F7D"/>
    <w:rsid w:val="002754DA"/>
    <w:rsid w:val="00281A80"/>
    <w:rsid w:val="002820B9"/>
    <w:rsid w:val="002866DB"/>
    <w:rsid w:val="00287FF8"/>
    <w:rsid w:val="002C5CBE"/>
    <w:rsid w:val="002D5D5E"/>
    <w:rsid w:val="002E035E"/>
    <w:rsid w:val="002E259F"/>
    <w:rsid w:val="002E3064"/>
    <w:rsid w:val="002E5AED"/>
    <w:rsid w:val="002E66B3"/>
    <w:rsid w:val="002F0A71"/>
    <w:rsid w:val="002F229A"/>
    <w:rsid w:val="002F2748"/>
    <w:rsid w:val="002F70A6"/>
    <w:rsid w:val="0030388D"/>
    <w:rsid w:val="003045F1"/>
    <w:rsid w:val="00307288"/>
    <w:rsid w:val="003151EA"/>
    <w:rsid w:val="0031741B"/>
    <w:rsid w:val="00321079"/>
    <w:rsid w:val="00333042"/>
    <w:rsid w:val="0034423F"/>
    <w:rsid w:val="003454BD"/>
    <w:rsid w:val="00361340"/>
    <w:rsid w:val="00364378"/>
    <w:rsid w:val="003654AA"/>
    <w:rsid w:val="00367C9B"/>
    <w:rsid w:val="00374600"/>
    <w:rsid w:val="0037475A"/>
    <w:rsid w:val="003928FD"/>
    <w:rsid w:val="00395B4D"/>
    <w:rsid w:val="003974BC"/>
    <w:rsid w:val="003A6D85"/>
    <w:rsid w:val="003B0628"/>
    <w:rsid w:val="003B1609"/>
    <w:rsid w:val="003B36C0"/>
    <w:rsid w:val="003B509E"/>
    <w:rsid w:val="003B6B6E"/>
    <w:rsid w:val="003C2DEE"/>
    <w:rsid w:val="003C6F9B"/>
    <w:rsid w:val="003D4A36"/>
    <w:rsid w:val="003D513A"/>
    <w:rsid w:val="003E3149"/>
    <w:rsid w:val="003E53A5"/>
    <w:rsid w:val="003E589D"/>
    <w:rsid w:val="003E7ADE"/>
    <w:rsid w:val="003F2EDC"/>
    <w:rsid w:val="004003D6"/>
    <w:rsid w:val="004007B0"/>
    <w:rsid w:val="00406D5B"/>
    <w:rsid w:val="00414108"/>
    <w:rsid w:val="00420D38"/>
    <w:rsid w:val="0042742E"/>
    <w:rsid w:val="00427A68"/>
    <w:rsid w:val="00433CF5"/>
    <w:rsid w:val="00444C53"/>
    <w:rsid w:val="00445241"/>
    <w:rsid w:val="00445F5C"/>
    <w:rsid w:val="00445FCC"/>
    <w:rsid w:val="00446B8D"/>
    <w:rsid w:val="00452CAB"/>
    <w:rsid w:val="0047149F"/>
    <w:rsid w:val="0047163D"/>
    <w:rsid w:val="00473267"/>
    <w:rsid w:val="00474799"/>
    <w:rsid w:val="00477F0C"/>
    <w:rsid w:val="00481358"/>
    <w:rsid w:val="004838B2"/>
    <w:rsid w:val="00486866"/>
    <w:rsid w:val="00490BBA"/>
    <w:rsid w:val="00492E1A"/>
    <w:rsid w:val="00495021"/>
    <w:rsid w:val="004A00E9"/>
    <w:rsid w:val="004A2AF7"/>
    <w:rsid w:val="004A340A"/>
    <w:rsid w:val="004A51E1"/>
    <w:rsid w:val="004A7C45"/>
    <w:rsid w:val="004B75D9"/>
    <w:rsid w:val="004C7D6E"/>
    <w:rsid w:val="004D2FE5"/>
    <w:rsid w:val="004D3A39"/>
    <w:rsid w:val="004E1CBF"/>
    <w:rsid w:val="004E3B42"/>
    <w:rsid w:val="004E42E4"/>
    <w:rsid w:val="004E45B9"/>
    <w:rsid w:val="004F1E4C"/>
    <w:rsid w:val="004F54BD"/>
    <w:rsid w:val="00502733"/>
    <w:rsid w:val="00504620"/>
    <w:rsid w:val="0050658A"/>
    <w:rsid w:val="0050746C"/>
    <w:rsid w:val="005106D7"/>
    <w:rsid w:val="00513EAD"/>
    <w:rsid w:val="0051400B"/>
    <w:rsid w:val="00515C63"/>
    <w:rsid w:val="00536A2B"/>
    <w:rsid w:val="00536EA7"/>
    <w:rsid w:val="00537866"/>
    <w:rsid w:val="0054082C"/>
    <w:rsid w:val="00540A9A"/>
    <w:rsid w:val="005434A5"/>
    <w:rsid w:val="005439D3"/>
    <w:rsid w:val="00544C72"/>
    <w:rsid w:val="00545CA0"/>
    <w:rsid w:val="00551DFA"/>
    <w:rsid w:val="00555597"/>
    <w:rsid w:val="00560F81"/>
    <w:rsid w:val="005710D5"/>
    <w:rsid w:val="0057247C"/>
    <w:rsid w:val="00572EAF"/>
    <w:rsid w:val="00574574"/>
    <w:rsid w:val="00580480"/>
    <w:rsid w:val="0058593D"/>
    <w:rsid w:val="00590BD3"/>
    <w:rsid w:val="00595540"/>
    <w:rsid w:val="005A0E17"/>
    <w:rsid w:val="005A2E46"/>
    <w:rsid w:val="005A3A17"/>
    <w:rsid w:val="005A3E02"/>
    <w:rsid w:val="005A4563"/>
    <w:rsid w:val="005A6D5F"/>
    <w:rsid w:val="005B0C2E"/>
    <w:rsid w:val="005B28FA"/>
    <w:rsid w:val="005B4977"/>
    <w:rsid w:val="005B6F90"/>
    <w:rsid w:val="005B7FD1"/>
    <w:rsid w:val="005C03B9"/>
    <w:rsid w:val="005C1BF8"/>
    <w:rsid w:val="005C5139"/>
    <w:rsid w:val="005D380A"/>
    <w:rsid w:val="005D3854"/>
    <w:rsid w:val="005E054A"/>
    <w:rsid w:val="005E0D54"/>
    <w:rsid w:val="005E79AF"/>
    <w:rsid w:val="005F09AE"/>
    <w:rsid w:val="005F3BD4"/>
    <w:rsid w:val="0060792C"/>
    <w:rsid w:val="00620888"/>
    <w:rsid w:val="006246F5"/>
    <w:rsid w:val="00625F0D"/>
    <w:rsid w:val="00626932"/>
    <w:rsid w:val="00627DAF"/>
    <w:rsid w:val="006316FA"/>
    <w:rsid w:val="0063362B"/>
    <w:rsid w:val="006438F1"/>
    <w:rsid w:val="00647DA3"/>
    <w:rsid w:val="00650ACD"/>
    <w:rsid w:val="00654F8F"/>
    <w:rsid w:val="00657FD0"/>
    <w:rsid w:val="0066042A"/>
    <w:rsid w:val="006649DB"/>
    <w:rsid w:val="00667328"/>
    <w:rsid w:val="00667B58"/>
    <w:rsid w:val="00673345"/>
    <w:rsid w:val="006766F2"/>
    <w:rsid w:val="0067766A"/>
    <w:rsid w:val="00677EDE"/>
    <w:rsid w:val="00680DA2"/>
    <w:rsid w:val="00681F35"/>
    <w:rsid w:val="00682EE1"/>
    <w:rsid w:val="00685A52"/>
    <w:rsid w:val="00690849"/>
    <w:rsid w:val="0069092F"/>
    <w:rsid w:val="0069598A"/>
    <w:rsid w:val="006A020F"/>
    <w:rsid w:val="006A0212"/>
    <w:rsid w:val="006A105B"/>
    <w:rsid w:val="006B07C3"/>
    <w:rsid w:val="006B18D0"/>
    <w:rsid w:val="006B25FA"/>
    <w:rsid w:val="006B58DE"/>
    <w:rsid w:val="006B6F43"/>
    <w:rsid w:val="006C0157"/>
    <w:rsid w:val="006C5C78"/>
    <w:rsid w:val="006D2EB9"/>
    <w:rsid w:val="006E3E8D"/>
    <w:rsid w:val="006E5188"/>
    <w:rsid w:val="006F0CFC"/>
    <w:rsid w:val="006F13F6"/>
    <w:rsid w:val="006F4F5C"/>
    <w:rsid w:val="006F64F9"/>
    <w:rsid w:val="0070089C"/>
    <w:rsid w:val="00705E11"/>
    <w:rsid w:val="00711C05"/>
    <w:rsid w:val="0071229A"/>
    <w:rsid w:val="0072738D"/>
    <w:rsid w:val="00737FD5"/>
    <w:rsid w:val="00740261"/>
    <w:rsid w:val="00740358"/>
    <w:rsid w:val="007442CF"/>
    <w:rsid w:val="007447F8"/>
    <w:rsid w:val="00747129"/>
    <w:rsid w:val="007508E5"/>
    <w:rsid w:val="00754D76"/>
    <w:rsid w:val="00756C10"/>
    <w:rsid w:val="007600AD"/>
    <w:rsid w:val="0076162E"/>
    <w:rsid w:val="00762C06"/>
    <w:rsid w:val="00763251"/>
    <w:rsid w:val="0076399F"/>
    <w:rsid w:val="0076526D"/>
    <w:rsid w:val="00770735"/>
    <w:rsid w:val="00770ED2"/>
    <w:rsid w:val="00772301"/>
    <w:rsid w:val="0077495B"/>
    <w:rsid w:val="0078109B"/>
    <w:rsid w:val="007829BE"/>
    <w:rsid w:val="007A2E8C"/>
    <w:rsid w:val="007A3D0E"/>
    <w:rsid w:val="007A3FF9"/>
    <w:rsid w:val="007A6FDB"/>
    <w:rsid w:val="007A7033"/>
    <w:rsid w:val="007A7B3A"/>
    <w:rsid w:val="007B63AE"/>
    <w:rsid w:val="007B648F"/>
    <w:rsid w:val="007C0811"/>
    <w:rsid w:val="007C3D93"/>
    <w:rsid w:val="007C45DA"/>
    <w:rsid w:val="007C5EF6"/>
    <w:rsid w:val="007E240B"/>
    <w:rsid w:val="007E43C1"/>
    <w:rsid w:val="007F1AC0"/>
    <w:rsid w:val="007F2CD4"/>
    <w:rsid w:val="0080169E"/>
    <w:rsid w:val="0080252D"/>
    <w:rsid w:val="00812AF5"/>
    <w:rsid w:val="00812B55"/>
    <w:rsid w:val="00812E30"/>
    <w:rsid w:val="00815799"/>
    <w:rsid w:val="00826FF7"/>
    <w:rsid w:val="0082729D"/>
    <w:rsid w:val="0083029D"/>
    <w:rsid w:val="00830A82"/>
    <w:rsid w:val="00836A6B"/>
    <w:rsid w:val="00841F3B"/>
    <w:rsid w:val="008429F9"/>
    <w:rsid w:val="00845FAD"/>
    <w:rsid w:val="008530CC"/>
    <w:rsid w:val="0085315D"/>
    <w:rsid w:val="00856645"/>
    <w:rsid w:val="00860938"/>
    <w:rsid w:val="008626C4"/>
    <w:rsid w:val="00865AE4"/>
    <w:rsid w:val="0086681C"/>
    <w:rsid w:val="00870020"/>
    <w:rsid w:val="00871E3E"/>
    <w:rsid w:val="0087391D"/>
    <w:rsid w:val="008743F8"/>
    <w:rsid w:val="00875E37"/>
    <w:rsid w:val="00875FBD"/>
    <w:rsid w:val="00880606"/>
    <w:rsid w:val="008835D4"/>
    <w:rsid w:val="00893C82"/>
    <w:rsid w:val="008943B0"/>
    <w:rsid w:val="0089695E"/>
    <w:rsid w:val="008A1B16"/>
    <w:rsid w:val="008A2BA0"/>
    <w:rsid w:val="008A4DF6"/>
    <w:rsid w:val="008A7318"/>
    <w:rsid w:val="008B697B"/>
    <w:rsid w:val="008C1C05"/>
    <w:rsid w:val="008C7FE3"/>
    <w:rsid w:val="008D054E"/>
    <w:rsid w:val="008D0899"/>
    <w:rsid w:val="008D261C"/>
    <w:rsid w:val="008D30B0"/>
    <w:rsid w:val="008D5EE0"/>
    <w:rsid w:val="008D7F27"/>
    <w:rsid w:val="008E1CE8"/>
    <w:rsid w:val="008E3F36"/>
    <w:rsid w:val="008E683F"/>
    <w:rsid w:val="008E7C18"/>
    <w:rsid w:val="00903B98"/>
    <w:rsid w:val="00910734"/>
    <w:rsid w:val="00913ACE"/>
    <w:rsid w:val="0091434F"/>
    <w:rsid w:val="00915A59"/>
    <w:rsid w:val="0091656E"/>
    <w:rsid w:val="009177CF"/>
    <w:rsid w:val="00920094"/>
    <w:rsid w:val="00921A1F"/>
    <w:rsid w:val="00925E86"/>
    <w:rsid w:val="0093031E"/>
    <w:rsid w:val="009422EE"/>
    <w:rsid w:val="00943670"/>
    <w:rsid w:val="00944282"/>
    <w:rsid w:val="0095110D"/>
    <w:rsid w:val="009537AB"/>
    <w:rsid w:val="00955A1C"/>
    <w:rsid w:val="0096384D"/>
    <w:rsid w:val="00964D6A"/>
    <w:rsid w:val="00964DF1"/>
    <w:rsid w:val="00965C23"/>
    <w:rsid w:val="00966A00"/>
    <w:rsid w:val="009753EF"/>
    <w:rsid w:val="0098233C"/>
    <w:rsid w:val="009836D8"/>
    <w:rsid w:val="00990EBF"/>
    <w:rsid w:val="009A572B"/>
    <w:rsid w:val="009A5818"/>
    <w:rsid w:val="009B0999"/>
    <w:rsid w:val="009C016D"/>
    <w:rsid w:val="009C23DD"/>
    <w:rsid w:val="009C6E7B"/>
    <w:rsid w:val="009D22E7"/>
    <w:rsid w:val="009D7B1D"/>
    <w:rsid w:val="009E17B6"/>
    <w:rsid w:val="009E2AD2"/>
    <w:rsid w:val="009E5C7F"/>
    <w:rsid w:val="009F0F87"/>
    <w:rsid w:val="00A05D85"/>
    <w:rsid w:val="00A070BA"/>
    <w:rsid w:val="00A10074"/>
    <w:rsid w:val="00A10BF8"/>
    <w:rsid w:val="00A11C7A"/>
    <w:rsid w:val="00A136DF"/>
    <w:rsid w:val="00A15C8C"/>
    <w:rsid w:val="00A2430F"/>
    <w:rsid w:val="00A25FC5"/>
    <w:rsid w:val="00A27676"/>
    <w:rsid w:val="00A3093C"/>
    <w:rsid w:val="00A30C18"/>
    <w:rsid w:val="00A32592"/>
    <w:rsid w:val="00A327E3"/>
    <w:rsid w:val="00A364EF"/>
    <w:rsid w:val="00A36AE5"/>
    <w:rsid w:val="00A4394E"/>
    <w:rsid w:val="00A467DC"/>
    <w:rsid w:val="00A46E44"/>
    <w:rsid w:val="00A46F05"/>
    <w:rsid w:val="00A53017"/>
    <w:rsid w:val="00A5490F"/>
    <w:rsid w:val="00A55EA3"/>
    <w:rsid w:val="00A63D92"/>
    <w:rsid w:val="00A6472F"/>
    <w:rsid w:val="00A66755"/>
    <w:rsid w:val="00A71639"/>
    <w:rsid w:val="00A73931"/>
    <w:rsid w:val="00A811F8"/>
    <w:rsid w:val="00A841E4"/>
    <w:rsid w:val="00A847F6"/>
    <w:rsid w:val="00A84A74"/>
    <w:rsid w:val="00A911D9"/>
    <w:rsid w:val="00A91D61"/>
    <w:rsid w:val="00AA081D"/>
    <w:rsid w:val="00AA0DDE"/>
    <w:rsid w:val="00AA1C5E"/>
    <w:rsid w:val="00AA5587"/>
    <w:rsid w:val="00AB3A6F"/>
    <w:rsid w:val="00AB5452"/>
    <w:rsid w:val="00AC00CE"/>
    <w:rsid w:val="00AC0EFC"/>
    <w:rsid w:val="00AC14E0"/>
    <w:rsid w:val="00AD3847"/>
    <w:rsid w:val="00AD73B5"/>
    <w:rsid w:val="00AE23A5"/>
    <w:rsid w:val="00AF4F9B"/>
    <w:rsid w:val="00B04598"/>
    <w:rsid w:val="00B30F99"/>
    <w:rsid w:val="00B33DEB"/>
    <w:rsid w:val="00B40F8B"/>
    <w:rsid w:val="00B410F6"/>
    <w:rsid w:val="00B4507F"/>
    <w:rsid w:val="00B4563E"/>
    <w:rsid w:val="00B5134B"/>
    <w:rsid w:val="00B5264D"/>
    <w:rsid w:val="00B56241"/>
    <w:rsid w:val="00B56C9C"/>
    <w:rsid w:val="00B60011"/>
    <w:rsid w:val="00B620D6"/>
    <w:rsid w:val="00B639DF"/>
    <w:rsid w:val="00B7645C"/>
    <w:rsid w:val="00B80925"/>
    <w:rsid w:val="00B815CE"/>
    <w:rsid w:val="00B82ABB"/>
    <w:rsid w:val="00B838CD"/>
    <w:rsid w:val="00B84304"/>
    <w:rsid w:val="00B84BE6"/>
    <w:rsid w:val="00BA332D"/>
    <w:rsid w:val="00BB42DB"/>
    <w:rsid w:val="00BB5257"/>
    <w:rsid w:val="00BB6250"/>
    <w:rsid w:val="00BB632E"/>
    <w:rsid w:val="00BC1206"/>
    <w:rsid w:val="00BC216D"/>
    <w:rsid w:val="00BC22EE"/>
    <w:rsid w:val="00BC2C68"/>
    <w:rsid w:val="00BC5779"/>
    <w:rsid w:val="00BC78A6"/>
    <w:rsid w:val="00BE08FA"/>
    <w:rsid w:val="00BE20E7"/>
    <w:rsid w:val="00BE5EE7"/>
    <w:rsid w:val="00BF401E"/>
    <w:rsid w:val="00BF4AAD"/>
    <w:rsid w:val="00C008DD"/>
    <w:rsid w:val="00C1252F"/>
    <w:rsid w:val="00C205F6"/>
    <w:rsid w:val="00C26A97"/>
    <w:rsid w:val="00C30E56"/>
    <w:rsid w:val="00C31198"/>
    <w:rsid w:val="00C3211E"/>
    <w:rsid w:val="00C33D09"/>
    <w:rsid w:val="00C34D0A"/>
    <w:rsid w:val="00C35ECD"/>
    <w:rsid w:val="00C37A3E"/>
    <w:rsid w:val="00C44632"/>
    <w:rsid w:val="00C53882"/>
    <w:rsid w:val="00C62D6E"/>
    <w:rsid w:val="00C642C3"/>
    <w:rsid w:val="00C70683"/>
    <w:rsid w:val="00C80B2F"/>
    <w:rsid w:val="00C81CBC"/>
    <w:rsid w:val="00C847ED"/>
    <w:rsid w:val="00C9096A"/>
    <w:rsid w:val="00C92678"/>
    <w:rsid w:val="00C93A16"/>
    <w:rsid w:val="00C93E0C"/>
    <w:rsid w:val="00C97674"/>
    <w:rsid w:val="00C97EBA"/>
    <w:rsid w:val="00CB7A9C"/>
    <w:rsid w:val="00CB7CC1"/>
    <w:rsid w:val="00CC0450"/>
    <w:rsid w:val="00CC2D54"/>
    <w:rsid w:val="00CC402B"/>
    <w:rsid w:val="00CD0AD0"/>
    <w:rsid w:val="00CD10A1"/>
    <w:rsid w:val="00CD3699"/>
    <w:rsid w:val="00CD7D01"/>
    <w:rsid w:val="00CE155F"/>
    <w:rsid w:val="00CF0D9B"/>
    <w:rsid w:val="00CF23D0"/>
    <w:rsid w:val="00CF58F5"/>
    <w:rsid w:val="00D02315"/>
    <w:rsid w:val="00D02765"/>
    <w:rsid w:val="00D0464B"/>
    <w:rsid w:val="00D057EA"/>
    <w:rsid w:val="00D12B10"/>
    <w:rsid w:val="00D1320B"/>
    <w:rsid w:val="00D15FEC"/>
    <w:rsid w:val="00D225E5"/>
    <w:rsid w:val="00D31CA5"/>
    <w:rsid w:val="00D33840"/>
    <w:rsid w:val="00D3469C"/>
    <w:rsid w:val="00D34B43"/>
    <w:rsid w:val="00D37065"/>
    <w:rsid w:val="00D44CDC"/>
    <w:rsid w:val="00D50509"/>
    <w:rsid w:val="00D56B22"/>
    <w:rsid w:val="00D6413D"/>
    <w:rsid w:val="00D64974"/>
    <w:rsid w:val="00D64FD4"/>
    <w:rsid w:val="00D66469"/>
    <w:rsid w:val="00D8031B"/>
    <w:rsid w:val="00D831F1"/>
    <w:rsid w:val="00D84676"/>
    <w:rsid w:val="00D84A2F"/>
    <w:rsid w:val="00D84A4D"/>
    <w:rsid w:val="00D8754C"/>
    <w:rsid w:val="00D90900"/>
    <w:rsid w:val="00D92006"/>
    <w:rsid w:val="00D950CC"/>
    <w:rsid w:val="00D97000"/>
    <w:rsid w:val="00DA442B"/>
    <w:rsid w:val="00DA6D71"/>
    <w:rsid w:val="00DB1B99"/>
    <w:rsid w:val="00DB5BFB"/>
    <w:rsid w:val="00DC2A0F"/>
    <w:rsid w:val="00DC2AFF"/>
    <w:rsid w:val="00DC48D3"/>
    <w:rsid w:val="00DC7D16"/>
    <w:rsid w:val="00DD1790"/>
    <w:rsid w:val="00DD29D3"/>
    <w:rsid w:val="00DD40A9"/>
    <w:rsid w:val="00DD5F52"/>
    <w:rsid w:val="00DD7D6E"/>
    <w:rsid w:val="00DE1518"/>
    <w:rsid w:val="00DE5625"/>
    <w:rsid w:val="00DE58D9"/>
    <w:rsid w:val="00DF0141"/>
    <w:rsid w:val="00DF0DE7"/>
    <w:rsid w:val="00DF0E38"/>
    <w:rsid w:val="00DF6C80"/>
    <w:rsid w:val="00E01BA8"/>
    <w:rsid w:val="00E04832"/>
    <w:rsid w:val="00E056FD"/>
    <w:rsid w:val="00E05D52"/>
    <w:rsid w:val="00E07AF0"/>
    <w:rsid w:val="00E13222"/>
    <w:rsid w:val="00E132BC"/>
    <w:rsid w:val="00E15736"/>
    <w:rsid w:val="00E177CD"/>
    <w:rsid w:val="00E179EA"/>
    <w:rsid w:val="00E22745"/>
    <w:rsid w:val="00E22CFC"/>
    <w:rsid w:val="00E2777A"/>
    <w:rsid w:val="00E338DA"/>
    <w:rsid w:val="00E36698"/>
    <w:rsid w:val="00E42402"/>
    <w:rsid w:val="00E45125"/>
    <w:rsid w:val="00E46AE8"/>
    <w:rsid w:val="00E5154B"/>
    <w:rsid w:val="00E51A44"/>
    <w:rsid w:val="00E52656"/>
    <w:rsid w:val="00E57901"/>
    <w:rsid w:val="00E60B87"/>
    <w:rsid w:val="00E60FB5"/>
    <w:rsid w:val="00E816DC"/>
    <w:rsid w:val="00E90829"/>
    <w:rsid w:val="00E95F93"/>
    <w:rsid w:val="00EA0CC6"/>
    <w:rsid w:val="00EB0E93"/>
    <w:rsid w:val="00EB4690"/>
    <w:rsid w:val="00EC02AD"/>
    <w:rsid w:val="00EC15A4"/>
    <w:rsid w:val="00EC21F3"/>
    <w:rsid w:val="00ED1A11"/>
    <w:rsid w:val="00ED3C60"/>
    <w:rsid w:val="00ED651E"/>
    <w:rsid w:val="00EE7A35"/>
    <w:rsid w:val="00EF07EB"/>
    <w:rsid w:val="00EF0B37"/>
    <w:rsid w:val="00F074CD"/>
    <w:rsid w:val="00F10C41"/>
    <w:rsid w:val="00F218A1"/>
    <w:rsid w:val="00F21A30"/>
    <w:rsid w:val="00F22470"/>
    <w:rsid w:val="00F25C64"/>
    <w:rsid w:val="00F276BD"/>
    <w:rsid w:val="00F27E73"/>
    <w:rsid w:val="00F34FD2"/>
    <w:rsid w:val="00F41661"/>
    <w:rsid w:val="00F42732"/>
    <w:rsid w:val="00F43BFB"/>
    <w:rsid w:val="00F504FB"/>
    <w:rsid w:val="00F5138E"/>
    <w:rsid w:val="00F577F9"/>
    <w:rsid w:val="00F62F1C"/>
    <w:rsid w:val="00F64CF9"/>
    <w:rsid w:val="00F70CAA"/>
    <w:rsid w:val="00F72607"/>
    <w:rsid w:val="00F7581A"/>
    <w:rsid w:val="00F81057"/>
    <w:rsid w:val="00F84B8D"/>
    <w:rsid w:val="00F938D8"/>
    <w:rsid w:val="00FA3EB4"/>
    <w:rsid w:val="00FA4B45"/>
    <w:rsid w:val="00FA5E15"/>
    <w:rsid w:val="00FB07B8"/>
    <w:rsid w:val="00FB2D9B"/>
    <w:rsid w:val="00FB3F0A"/>
    <w:rsid w:val="00FC00E1"/>
    <w:rsid w:val="00FC6107"/>
    <w:rsid w:val="00FC79BD"/>
    <w:rsid w:val="00FD1A67"/>
    <w:rsid w:val="00FD1B1D"/>
    <w:rsid w:val="00FD1FA2"/>
    <w:rsid w:val="00FE0728"/>
    <w:rsid w:val="00FF349F"/>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2E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4E42E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rPr>
  </w:style>
  <w:style w:type="paragraph" w:styleId="Heading2">
    <w:name w:val="heading 2"/>
    <w:basedOn w:val="Normal"/>
    <w:next w:val="Normal"/>
    <w:link w:val="Heading2Char"/>
    <w:uiPriority w:val="9"/>
    <w:qFormat/>
    <w:rsid w:val="004E42E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4E42E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4E42E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4E42E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2E4"/>
    <w:rPr>
      <w:rFonts w:ascii="Arial Black" w:hAnsi="Arial Black"/>
      <w:sz w:val="28"/>
      <w:shd w:val="clear" w:color="F2F2F2" w:themeColor="background1" w:themeShade="F2" w:fill="auto"/>
    </w:rPr>
  </w:style>
  <w:style w:type="character" w:customStyle="1" w:styleId="Heading2Char">
    <w:name w:val="Heading 2 Char"/>
    <w:basedOn w:val="DefaultParagraphFont"/>
    <w:link w:val="Heading2"/>
    <w:uiPriority w:val="9"/>
    <w:rsid w:val="004E42E4"/>
    <w:rPr>
      <w:rFonts w:ascii="Arial Black" w:hAnsi="Arial Black"/>
      <w:sz w:val="28"/>
    </w:rPr>
  </w:style>
  <w:style w:type="character" w:customStyle="1" w:styleId="Heading4Char">
    <w:name w:val="Heading 4 Char"/>
    <w:basedOn w:val="DefaultParagraphFont"/>
    <w:link w:val="Heading4"/>
    <w:uiPriority w:val="9"/>
    <w:rsid w:val="004E42E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4E42E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4E42E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2E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4E42E4"/>
    <w:pPr>
      <w:tabs>
        <w:tab w:val="right" w:leader="dot" w:pos="10786"/>
      </w:tabs>
      <w:spacing w:before="80" w:after="0"/>
      <w:ind w:left="144"/>
    </w:pPr>
    <w:rPr>
      <w:b/>
    </w:rPr>
  </w:style>
  <w:style w:type="paragraph" w:styleId="TOC2">
    <w:name w:val="toc 2"/>
    <w:basedOn w:val="Normal"/>
    <w:next w:val="Normal"/>
    <w:autoRedefine/>
    <w:uiPriority w:val="39"/>
    <w:unhideWhenUsed/>
    <w:rsid w:val="004E42E4"/>
    <w:pPr>
      <w:tabs>
        <w:tab w:val="right" w:leader="dot" w:pos="10790"/>
      </w:tabs>
      <w:spacing w:before="40" w:after="40"/>
      <w:ind w:left="288"/>
    </w:pPr>
    <w:rPr>
      <w:sz w:val="18"/>
    </w:rPr>
  </w:style>
  <w:style w:type="character" w:styleId="Hyperlink">
    <w:name w:val="Hyperlink"/>
    <w:basedOn w:val="DefaultParagraphFont"/>
    <w:uiPriority w:val="99"/>
    <w:unhideWhenUsed/>
    <w:rsid w:val="004E42E4"/>
    <w:rPr>
      <w:color w:val="0000FF" w:themeColor="hyperlink"/>
      <w:u w:val="single"/>
    </w:rPr>
  </w:style>
  <w:style w:type="character" w:styleId="BookTitle">
    <w:name w:val="Book Title"/>
    <w:basedOn w:val="DefaultParagraphFont"/>
    <w:uiPriority w:val="33"/>
    <w:qFormat/>
    <w:rsid w:val="004E42E4"/>
    <w:rPr>
      <w:b/>
      <w:bCs/>
      <w:smallCaps/>
      <w:spacing w:val="5"/>
      <w:sz w:val="48"/>
    </w:rPr>
  </w:style>
  <w:style w:type="paragraph" w:styleId="Title">
    <w:name w:val="Title"/>
    <w:basedOn w:val="Normal"/>
    <w:next w:val="Normal"/>
    <w:link w:val="TitleChar"/>
    <w:uiPriority w:val="10"/>
    <w:unhideWhenUsed/>
    <w:qFormat/>
    <w:rsid w:val="004E42E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4E42E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4E42E4"/>
    <w:pPr>
      <w:spacing w:after="0" w:line="240" w:lineRule="auto"/>
    </w:pPr>
    <w:rPr>
      <w:rFonts w:eastAsiaTheme="minorEastAsia"/>
    </w:rPr>
  </w:style>
  <w:style w:type="character" w:customStyle="1" w:styleId="NoSpacingChar">
    <w:name w:val="No Spacing Char"/>
    <w:basedOn w:val="DefaultParagraphFont"/>
    <w:link w:val="NoSpacing"/>
    <w:uiPriority w:val="1"/>
    <w:rsid w:val="004E42E4"/>
    <w:rPr>
      <w:rFonts w:eastAsiaTheme="minorEastAsia"/>
    </w:rPr>
  </w:style>
  <w:style w:type="paragraph" w:styleId="Header">
    <w:name w:val="header"/>
    <w:basedOn w:val="Normal"/>
    <w:link w:val="HeaderChar"/>
    <w:uiPriority w:val="99"/>
    <w:unhideWhenUsed/>
    <w:rsid w:val="004E42E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4E42E4"/>
    <w:rPr>
      <w:rFonts w:ascii="Arial" w:hAnsi="Arial"/>
      <w:color w:val="292929"/>
      <w:sz w:val="16"/>
    </w:rPr>
  </w:style>
  <w:style w:type="paragraph" w:styleId="Footer">
    <w:name w:val="footer"/>
    <w:basedOn w:val="Normal"/>
    <w:link w:val="FooterChar"/>
    <w:uiPriority w:val="99"/>
    <w:unhideWhenUsed/>
    <w:rsid w:val="004E42E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4E42E4"/>
    <w:rPr>
      <w:rFonts w:ascii="Arial" w:hAnsi="Arial"/>
      <w:color w:val="292929"/>
      <w:sz w:val="16"/>
    </w:rPr>
  </w:style>
  <w:style w:type="paragraph" w:customStyle="1" w:styleId="LabExercise">
    <w:name w:val="Lab Exercise"/>
    <w:basedOn w:val="Normal"/>
    <w:next w:val="Normal"/>
    <w:qFormat/>
    <w:rsid w:val="004E42E4"/>
    <w:pPr>
      <w:spacing w:before="0" w:after="200" w:line="276" w:lineRule="auto"/>
    </w:pPr>
    <w:rPr>
      <w:b/>
    </w:rPr>
  </w:style>
  <w:style w:type="paragraph" w:styleId="ListParagraph">
    <w:name w:val="List Paragraph"/>
    <w:basedOn w:val="Normal"/>
    <w:next w:val="Normal"/>
    <w:uiPriority w:val="34"/>
    <w:qFormat/>
    <w:rsid w:val="004E42E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4E42E4"/>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4E42E4"/>
    <w:rPr>
      <w:rFonts w:ascii="Lucida Console" w:hAnsi="Lucida Console" w:cs="Courier New"/>
      <w:b/>
      <w:spacing w:val="-6"/>
      <w:sz w:val="18"/>
    </w:rPr>
  </w:style>
  <w:style w:type="paragraph" w:customStyle="1" w:styleId="NumberedBullet">
    <w:name w:val="Numbered Bullet"/>
    <w:basedOn w:val="ListParagraph"/>
    <w:unhideWhenUsed/>
    <w:qFormat/>
    <w:rsid w:val="004E42E4"/>
    <w:pPr>
      <w:tabs>
        <w:tab w:val="left" w:pos="144"/>
      </w:tabs>
      <w:spacing w:before="80" w:after="40" w:line="240" w:lineRule="auto"/>
      <w:ind w:hanging="360"/>
      <w:contextualSpacing w:val="0"/>
    </w:pPr>
  </w:style>
  <w:style w:type="paragraph" w:customStyle="1" w:styleId="LabStepScreenshot">
    <w:name w:val="Lab Step Screenshot"/>
    <w:basedOn w:val="Normal"/>
    <w:qFormat/>
    <w:rsid w:val="004E42E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4E42E4"/>
    <w:pPr>
      <w:spacing w:before="0" w:after="0"/>
    </w:pPr>
    <w:rPr>
      <w:szCs w:val="20"/>
    </w:rPr>
  </w:style>
  <w:style w:type="character" w:customStyle="1" w:styleId="FootnoteTextChar">
    <w:name w:val="Footnote Text Char"/>
    <w:basedOn w:val="DefaultParagraphFont"/>
    <w:link w:val="FootnoteText"/>
    <w:uiPriority w:val="99"/>
    <w:semiHidden/>
    <w:rsid w:val="004E42E4"/>
    <w:rPr>
      <w:rFonts w:ascii="Arial" w:hAnsi="Arial"/>
      <w:color w:val="262626" w:themeColor="text1" w:themeTint="D9"/>
      <w:sz w:val="20"/>
      <w:szCs w:val="20"/>
    </w:rPr>
  </w:style>
  <w:style w:type="table" w:styleId="LightShading-Accent4">
    <w:name w:val="Light Shading Accent 4"/>
    <w:basedOn w:val="TableNormal"/>
    <w:uiPriority w:val="60"/>
    <w:rsid w:val="004E42E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4E42E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4E42E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E42E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4E42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E42E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4E42E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4E42E4"/>
    <w:pPr>
      <w:tabs>
        <w:tab w:val="num" w:pos="360"/>
      </w:tabs>
      <w:ind w:left="360" w:hanging="360"/>
      <w:contextualSpacing/>
    </w:pPr>
  </w:style>
  <w:style w:type="character" w:customStyle="1" w:styleId="InLineUrl">
    <w:name w:val="InLineUrl"/>
    <w:basedOn w:val="DefaultParagraphFont"/>
    <w:uiPriority w:val="1"/>
    <w:qFormat/>
    <w:rsid w:val="004E42E4"/>
    <w:rPr>
      <w:rFonts w:ascii="Arial" w:hAnsi="Arial"/>
      <w:b/>
      <w:sz w:val="16"/>
    </w:rPr>
  </w:style>
  <w:style w:type="paragraph" w:customStyle="1" w:styleId="LabStepNumbered">
    <w:name w:val="Lab Step Numbered"/>
    <w:link w:val="LabStepNumberedChar"/>
    <w:qFormat/>
    <w:rsid w:val="004E42E4"/>
    <w:pPr>
      <w:numPr>
        <w:numId w:val="30"/>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4E42E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4E42E4"/>
    <w:pPr>
      <w:numPr>
        <w:ilvl w:val="1"/>
      </w:numPr>
    </w:pPr>
    <w:rPr>
      <w:sz w:val="16"/>
    </w:rPr>
  </w:style>
  <w:style w:type="paragraph" w:customStyle="1" w:styleId="LabStepLevel2NoBullet">
    <w:name w:val="Lab Step Level 2 No Bullet"/>
    <w:basedOn w:val="LabStepLevel2Numbered"/>
    <w:qFormat/>
    <w:rsid w:val="004E42E4"/>
    <w:pPr>
      <w:numPr>
        <w:numId w:val="0"/>
      </w:numPr>
      <w:spacing w:before="40"/>
      <w:ind w:left="720"/>
    </w:pPr>
  </w:style>
  <w:style w:type="character" w:customStyle="1" w:styleId="LabStepScreenshotFrame">
    <w:name w:val="Lab Step Screenshot Frame"/>
    <w:basedOn w:val="DefaultParagraphFont"/>
    <w:uiPriority w:val="1"/>
    <w:qFormat/>
    <w:rsid w:val="004E42E4"/>
    <w:rPr>
      <w:noProof/>
      <w:bdr w:val="single" w:sz="2" w:space="0" w:color="DDDDDD"/>
    </w:rPr>
  </w:style>
  <w:style w:type="paragraph" w:customStyle="1" w:styleId="LabExerciseCallout">
    <w:name w:val="Lab Exercise Callout"/>
    <w:basedOn w:val="LabExerciseText"/>
    <w:qFormat/>
    <w:rsid w:val="004E42E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4E42E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4E42E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4E42E4"/>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4E42E4"/>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4E42E4"/>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4E42E4"/>
    <w:rPr>
      <w:rFonts w:ascii="Arial" w:hAnsi="Arial"/>
      <w:b/>
      <w:iCs/>
      <w:sz w:val="16"/>
    </w:rPr>
  </w:style>
  <w:style w:type="character" w:customStyle="1" w:styleId="InlindeCode">
    <w:name w:val="InlindeCode"/>
    <w:basedOn w:val="DefaultParagraphFont"/>
    <w:uiPriority w:val="1"/>
    <w:qFormat/>
    <w:rsid w:val="004E42E4"/>
    <w:rPr>
      <w:rFonts w:ascii="Lucida Console" w:hAnsi="Lucida Console"/>
      <w:b/>
      <w:sz w:val="16"/>
    </w:rPr>
  </w:style>
  <w:style w:type="table" w:customStyle="1" w:styleId="LabStepTable">
    <w:name w:val="Lab Step Table"/>
    <w:basedOn w:val="TableGrid"/>
    <w:uiPriority w:val="99"/>
    <w:rsid w:val="004E42E4"/>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4E42E4"/>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4E42E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4E42E4"/>
    <w:pPr>
      <w:ind w:left="1152"/>
    </w:pPr>
  </w:style>
  <w:style w:type="paragraph" w:customStyle="1" w:styleId="LabStepScreenshotLevel2">
    <w:name w:val="Lab Step Screenshot Level 2"/>
    <w:basedOn w:val="LabStepScreenshot"/>
    <w:qFormat/>
    <w:rsid w:val="004E42E4"/>
    <w:pPr>
      <w:ind w:left="1152"/>
    </w:pPr>
    <w:rPr>
      <w:noProof/>
    </w:rPr>
  </w:style>
  <w:style w:type="paragraph" w:customStyle="1" w:styleId="LabStepTableTextHeader">
    <w:name w:val="Lab Step Table Text Header"/>
    <w:basedOn w:val="LabStepTableText"/>
    <w:next w:val="LabStepTableText"/>
    <w:qFormat/>
    <w:rsid w:val="004E42E4"/>
    <w:rPr>
      <w:b/>
    </w:rPr>
  </w:style>
  <w:style w:type="paragraph" w:customStyle="1" w:styleId="LabStepTableParagraph">
    <w:name w:val="Lab Step Table Paragraph"/>
    <w:basedOn w:val="LabStepNumbered"/>
    <w:qFormat/>
    <w:rsid w:val="004E42E4"/>
    <w:pPr>
      <w:numPr>
        <w:numId w:val="0"/>
      </w:numPr>
    </w:pPr>
  </w:style>
  <w:style w:type="paragraph" w:styleId="TOCHeading">
    <w:name w:val="TOC Heading"/>
    <w:basedOn w:val="Heading1"/>
    <w:next w:val="Normal"/>
    <w:uiPriority w:val="39"/>
    <w:semiHidden/>
    <w:unhideWhenUsed/>
    <w:qFormat/>
    <w:rsid w:val="004E42E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4E42E4"/>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4E42E4"/>
    <w:rPr>
      <w:sz w:val="16"/>
      <w:szCs w:val="16"/>
    </w:rPr>
  </w:style>
  <w:style w:type="paragraph" w:styleId="CommentText">
    <w:name w:val="annotation text"/>
    <w:basedOn w:val="Normal"/>
    <w:link w:val="CommentTextChar"/>
    <w:uiPriority w:val="99"/>
    <w:semiHidden/>
    <w:unhideWhenUsed/>
    <w:rsid w:val="004E42E4"/>
    <w:rPr>
      <w:szCs w:val="20"/>
    </w:rPr>
  </w:style>
  <w:style w:type="character" w:customStyle="1" w:styleId="CommentTextChar">
    <w:name w:val="Comment Text Char"/>
    <w:basedOn w:val="DefaultParagraphFont"/>
    <w:link w:val="CommentText"/>
    <w:uiPriority w:val="99"/>
    <w:semiHidden/>
    <w:rsid w:val="004E42E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4E42E4"/>
    <w:rPr>
      <w:b/>
      <w:bCs/>
    </w:rPr>
  </w:style>
  <w:style w:type="character" w:customStyle="1" w:styleId="CommentSubjectChar">
    <w:name w:val="Comment Subject Char"/>
    <w:basedOn w:val="CommentTextChar"/>
    <w:link w:val="CommentSubject"/>
    <w:uiPriority w:val="99"/>
    <w:semiHidden/>
    <w:rsid w:val="004E42E4"/>
    <w:rPr>
      <w:rFonts w:ascii="Arial" w:hAnsi="Arial"/>
      <w:b/>
      <w:bCs/>
      <w:color w:val="262626" w:themeColor="text1" w:themeTint="D9"/>
      <w:sz w:val="20"/>
      <w:szCs w:val="20"/>
    </w:rPr>
  </w:style>
  <w:style w:type="character" w:styleId="Strong">
    <w:name w:val="Strong"/>
    <w:basedOn w:val="DefaultParagraphFont"/>
    <w:uiPriority w:val="22"/>
    <w:qFormat/>
    <w:rsid w:val="004E42E4"/>
    <w:rPr>
      <w:b/>
      <w:bCs/>
    </w:rPr>
  </w:style>
  <w:style w:type="paragraph" w:styleId="NormalWeb">
    <w:name w:val="Normal (Web)"/>
    <w:basedOn w:val="Normal"/>
    <w:uiPriority w:val="99"/>
    <w:semiHidden/>
    <w:unhideWhenUsed/>
    <w:rsid w:val="004E42E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4E42E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4E42E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4E42E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4E42E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4E42E4"/>
    <w:pPr>
      <w:spacing w:before="240"/>
      <w:ind w:left="720" w:right="720"/>
    </w:pPr>
    <w:rPr>
      <w:color w:val="1C1C1C"/>
    </w:rPr>
  </w:style>
  <w:style w:type="paragraph" w:customStyle="1" w:styleId="SlidesNotes">
    <w:name w:val="Slides Notes"/>
    <w:basedOn w:val="Normal"/>
    <w:qFormat/>
    <w:rsid w:val="004E42E4"/>
    <w:pPr>
      <w:spacing w:before="240"/>
    </w:pPr>
  </w:style>
  <w:style w:type="paragraph" w:customStyle="1" w:styleId="LegalHeader">
    <w:name w:val="Legal Header"/>
    <w:basedOn w:val="Normal"/>
    <w:qFormat/>
    <w:rsid w:val="004E42E4"/>
    <w:pPr>
      <w:spacing w:before="600"/>
    </w:pPr>
    <w:rPr>
      <w:b/>
      <w:color w:val="auto"/>
      <w:u w:val="single"/>
    </w:rPr>
  </w:style>
  <w:style w:type="paragraph" w:customStyle="1" w:styleId="LegalBody">
    <w:name w:val="Legal Body"/>
    <w:basedOn w:val="Normal"/>
    <w:qFormat/>
    <w:rsid w:val="004E42E4"/>
    <w:rPr>
      <w:sz w:val="18"/>
    </w:rPr>
  </w:style>
  <w:style w:type="paragraph" w:customStyle="1" w:styleId="CourseInfo">
    <w:name w:val="Course Info"/>
    <w:basedOn w:val="Normal"/>
    <w:qFormat/>
    <w:rsid w:val="004E42E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4E42E4"/>
    <w:rPr>
      <w:rFonts w:ascii="Arial" w:hAnsi="Arial"/>
      <w:color w:val="262626" w:themeColor="text1" w:themeTint="D9"/>
      <w:sz w:val="18"/>
    </w:rPr>
  </w:style>
  <w:style w:type="paragraph" w:customStyle="1" w:styleId="Strong1">
    <w:name w:val="Strong1"/>
    <w:basedOn w:val="LabStepNumbered"/>
    <w:link w:val="strongChar"/>
    <w:qFormat/>
    <w:rsid w:val="004E42E4"/>
    <w:pPr>
      <w:numPr>
        <w:numId w:val="0"/>
      </w:numPr>
      <w:ind w:left="757" w:hanging="360"/>
    </w:pPr>
    <w:rPr>
      <w:b/>
    </w:rPr>
  </w:style>
  <w:style w:type="character" w:customStyle="1" w:styleId="strongChar">
    <w:name w:val="strong Char"/>
    <w:basedOn w:val="LabStepNumberedChar"/>
    <w:link w:val="Strong1"/>
    <w:rsid w:val="004E42E4"/>
    <w:rPr>
      <w:rFonts w:ascii="Arial" w:hAnsi="Arial"/>
      <w:b/>
      <w:color w:val="262626" w:themeColor="text1" w:themeTint="D9"/>
      <w:sz w:val="18"/>
    </w:rPr>
  </w:style>
  <w:style w:type="paragraph" w:customStyle="1" w:styleId="CourseCode">
    <w:name w:val="Course Code"/>
    <w:basedOn w:val="Normal"/>
    <w:qFormat/>
    <w:rsid w:val="004E42E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4E42E4"/>
    <w:pPr>
      <w:tabs>
        <w:tab w:val="right" w:leader="dot" w:pos="10790"/>
      </w:tabs>
      <w:spacing w:before="40" w:after="0"/>
      <w:ind w:left="432"/>
    </w:pPr>
    <w:rPr>
      <w:sz w:val="16"/>
    </w:rPr>
  </w:style>
  <w:style w:type="numbering" w:customStyle="1" w:styleId="LabStepsTemplate">
    <w:name w:val="LabStepsTemplate"/>
    <w:uiPriority w:val="99"/>
    <w:rsid w:val="004E42E4"/>
    <w:pPr>
      <w:numPr>
        <w:numId w:val="26"/>
      </w:numPr>
    </w:pPr>
  </w:style>
  <w:style w:type="paragraph" w:customStyle="1" w:styleId="ModuleDescription">
    <w:name w:val="Module Description"/>
    <w:basedOn w:val="Normal"/>
    <w:qFormat/>
    <w:rsid w:val="004E42E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4E42E4"/>
    <w:pPr>
      <w:jc w:val="center"/>
    </w:pPr>
  </w:style>
  <w:style w:type="paragraph" w:customStyle="1" w:styleId="TopicsCoveredItem">
    <w:name w:val="Topics Covered Item"/>
    <w:basedOn w:val="Normal"/>
    <w:qFormat/>
    <w:rsid w:val="004E42E4"/>
    <w:pPr>
      <w:numPr>
        <w:numId w:val="28"/>
      </w:numPr>
      <w:spacing w:before="0" w:after="0"/>
      <w:contextualSpacing/>
    </w:pPr>
  </w:style>
  <w:style w:type="paragraph" w:customStyle="1" w:styleId="ModuleIntroHeader">
    <w:name w:val="Module Intro Header"/>
    <w:basedOn w:val="Normal"/>
    <w:qFormat/>
    <w:rsid w:val="004E42E4"/>
    <w:pPr>
      <w:pBdr>
        <w:bottom w:val="single" w:sz="8" w:space="1" w:color="auto"/>
      </w:pBdr>
      <w:spacing w:before="360"/>
      <w:ind w:left="288"/>
    </w:pPr>
    <w:rPr>
      <w:b/>
      <w:sz w:val="24"/>
    </w:rPr>
  </w:style>
  <w:style w:type="paragraph" w:customStyle="1" w:styleId="ModuleAgendaItem">
    <w:name w:val="Module Agenda Item"/>
    <w:basedOn w:val="Normal"/>
    <w:qFormat/>
    <w:rsid w:val="004E42E4"/>
    <w:pPr>
      <w:spacing w:before="0" w:after="0"/>
      <w:ind w:left="360" w:hanging="360"/>
      <w:contextualSpacing/>
    </w:pPr>
    <w:rPr>
      <w:sz w:val="24"/>
    </w:rPr>
  </w:style>
  <w:style w:type="paragraph" w:customStyle="1" w:styleId="LabExerciseItem">
    <w:name w:val="Lab Exercise Item"/>
    <w:basedOn w:val="Normal"/>
    <w:next w:val="Normal"/>
    <w:qFormat/>
    <w:rsid w:val="004E42E4"/>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LabStepsTemplate"/>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oleObject" Target="embeddings/oleObject8.bin"/><Relationship Id="rId11" Type="http://schemas.openxmlformats.org/officeDocument/2006/relationships/webSettings" Target="webSettings.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oleObject" Target="embeddings/oleObject3.bin"/><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styles" Target="styl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4.emf"/><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F371A5D7D7DE4A8979C003A11B1BB6" ma:contentTypeVersion="0" ma:contentTypeDescription="Create a new document." ma:contentTypeScope="" ma:versionID="b1c18d612d2d1f0016585f32229c1a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BF5B4-314C-49B9-B622-60579F401359}"/>
</file>

<file path=customXml/itemProps2.xml><?xml version="1.0" encoding="utf-8"?>
<ds:datastoreItem xmlns:ds="http://schemas.openxmlformats.org/officeDocument/2006/customXml" ds:itemID="{26E11BDE-7E31-4B78-8494-AC3EF47CDCC3}"/>
</file>

<file path=customXml/itemProps3.xml><?xml version="1.0" encoding="utf-8"?>
<ds:datastoreItem xmlns:ds="http://schemas.openxmlformats.org/officeDocument/2006/customXml" ds:itemID="{29F52842-7BAF-473C-8AC5-50DD55C2C626}"/>
</file>

<file path=customXml/itemProps4.xml><?xml version="1.0" encoding="utf-8"?>
<ds:datastoreItem xmlns:ds="http://schemas.openxmlformats.org/officeDocument/2006/customXml" ds:itemID="{39316EDB-49BA-4480-A4CC-06A2F75E0759}"/>
</file>

<file path=customXml/itemProps5.xml><?xml version="1.0" encoding="utf-8"?>
<ds:datastoreItem xmlns:ds="http://schemas.openxmlformats.org/officeDocument/2006/customXml" ds:itemID="{4AB4F019-59F6-4F32-9A99-4D00AA33EAC5}"/>
</file>

<file path=customXml/itemProps6.xml><?xml version="1.0" encoding="utf-8"?>
<ds:datastoreItem xmlns:ds="http://schemas.openxmlformats.org/officeDocument/2006/customXml" ds:itemID="{29F52842-7BAF-473C-8AC5-50DD55C2C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2225</TotalTime>
  <Pages>15</Pages>
  <Words>2454</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Web Content Management</vt:lpstr>
    </vt:vector>
  </TitlesOfParts>
  <Company>Critical Path Training, LLC</Company>
  <LinksUpToDate>false</LinksUpToDate>
  <CharactersWithSpaces>16416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Content Management</dc:title>
  <dc:creator>Asif</dc:creator>
  <cp:lastModifiedBy>Windows User</cp:lastModifiedBy>
  <cp:revision>170</cp:revision>
  <cp:lastPrinted>2010-03-29T15:51:00Z</cp:lastPrinted>
  <dcterms:created xsi:type="dcterms:W3CDTF">2009-11-30T18:50:00Z</dcterms:created>
  <dcterms:modified xsi:type="dcterms:W3CDTF">2012-04-13T10:20:00Z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0x01010034F371A5D7D7DE4A8979C003A11B1BB6</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e6e55271-61ef-4d0b-8194-59d4d1aabcba</vt:lpwstr>
  </property>
</Properties>
</file>