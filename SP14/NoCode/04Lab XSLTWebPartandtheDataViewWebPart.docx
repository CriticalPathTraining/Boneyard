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C008DD" w:rsidP="000C7969">
      <w:pPr>
        <w:pStyle w:val="Heading2"/>
      </w:pPr>
      <w:bookmarkStart w:id="0" w:name="_Toc225684689"/>
      <w:bookmarkStart w:id="1" w:name="_GoBack"/>
      <w:bookmarkEnd w:id="1"/>
      <w:r>
        <w:t>XSLT Web Part and Data View Web Part</w:t>
      </w:r>
    </w:p>
    <w:p w:rsidR="00FD1B1D" w:rsidRDefault="00FD1B1D" w:rsidP="00FD1B1D">
      <w:pPr>
        <w:pStyle w:val="LabExerciseText"/>
        <w:rPr>
          <w:b/>
        </w:rPr>
      </w:pPr>
      <w:r w:rsidRPr="00E056FD">
        <w:rPr>
          <w:b/>
        </w:rPr>
        <w:t>Lab Time</w:t>
      </w:r>
      <w:r w:rsidRPr="00E056FD">
        <w:t xml:space="preserve">: </w:t>
      </w:r>
      <w:r w:rsidR="003007CE">
        <w:t>90</w:t>
      </w:r>
      <w:r w:rsidR="003007CE" w:rsidRPr="00E056FD">
        <w:t xml:space="preserve"> </w:t>
      </w:r>
      <w:r w:rsidRPr="00E056FD">
        <w:t>minutes</w:t>
      </w:r>
    </w:p>
    <w:p w:rsidR="00FD1B1D" w:rsidRDefault="00FD1B1D" w:rsidP="00FD1B1D">
      <w:pPr>
        <w:pStyle w:val="LabExerciseText"/>
        <w:rPr>
          <w:b/>
        </w:rPr>
      </w:pPr>
      <w:r w:rsidRPr="00E056FD">
        <w:rPr>
          <w:b/>
        </w:rPr>
        <w:t>Lab Folder</w:t>
      </w:r>
      <w:r w:rsidR="002A7719">
        <w:t>: C:\Student\Labs\</w:t>
      </w:r>
      <w:r w:rsidR="00986945">
        <w:t>DataWebParts</w:t>
      </w:r>
    </w:p>
    <w:p w:rsidR="00A71639" w:rsidRDefault="00FD1B1D" w:rsidP="003654AA">
      <w:pPr>
        <w:pStyle w:val="LabExerciseText"/>
      </w:pPr>
      <w:r w:rsidRPr="00AB0B53">
        <w:rPr>
          <w:b/>
        </w:rPr>
        <w:t>Lab Overview:</w:t>
      </w:r>
      <w:r>
        <w:t xml:space="preserve"> In this lab you will </w:t>
      </w:r>
      <w:bookmarkStart w:id="2" w:name="_Toc225684685"/>
      <w:bookmarkStart w:id="3" w:name="_Toc236505646"/>
      <w:r w:rsidR="00681F35">
        <w:t xml:space="preserve">be working with fetching various data sources and displaying them within SharePoint. To facilitate the display of data, you will use the XSLT List View and Data View </w:t>
      </w:r>
      <w:r w:rsidR="00986945">
        <w:t>Web Part</w:t>
      </w:r>
      <w:r w:rsidR="00681F35">
        <w:t xml:space="preserve">s. The XSLT </w:t>
      </w:r>
      <w:r w:rsidR="00986945">
        <w:t>Web Part</w:t>
      </w:r>
      <w:r w:rsidR="00681F35">
        <w:t>s give you the flexibility to manipulate the data points at a very granular level to expose your data any way you wish to the end users.</w:t>
      </w:r>
    </w:p>
    <w:p w:rsidR="00436D06" w:rsidRDefault="00436D06" w:rsidP="00436D06">
      <w:pPr>
        <w:pStyle w:val="LabSetup"/>
      </w:pPr>
      <w:r>
        <w:t>Lab Setup Requirements</w:t>
      </w:r>
    </w:p>
    <w:p w:rsidR="00436D06" w:rsidRPr="002376C5" w:rsidRDefault="00436D06" w:rsidP="00ED1B8F">
      <w:pPr>
        <w:pStyle w:val="LabSetupStep"/>
      </w:pPr>
      <w:r>
        <w:t xml:space="preserve">Before you begin this lab, you must run the batch file </w:t>
      </w:r>
      <w:r w:rsidRPr="00ED1B8F">
        <w:t>named</w:t>
      </w:r>
      <w:r>
        <w:t xml:space="preserve"> </w:t>
      </w:r>
      <w:r w:rsidRPr="00B04B85">
        <w:rPr>
          <w:b/>
        </w:rPr>
        <w:t>SetupLab.bat</w:t>
      </w:r>
      <w:r>
        <w:t xml:space="preserve">. This batch file creates a new blank site collection at the location </w:t>
      </w:r>
      <w:r w:rsidRPr="0036531B">
        <w:rPr>
          <w:b/>
        </w:rPr>
        <w:t>http://intranet.wingtip.com/sites/</w:t>
      </w:r>
      <w:r>
        <w:rPr>
          <w:b/>
        </w:rPr>
        <w:t>DataWebParts</w:t>
      </w:r>
      <w:r>
        <w:t>.</w:t>
      </w:r>
    </w:p>
    <w:p w:rsidR="00350EE0" w:rsidRDefault="00350EE0" w:rsidP="000C7969">
      <w:pPr>
        <w:pStyle w:val="Heading3"/>
      </w:pPr>
      <w:r>
        <w:t>Exercise 0: Preparing the Database Server</w:t>
      </w:r>
    </w:p>
    <w:p w:rsidR="00680173" w:rsidRDefault="00680173" w:rsidP="00680173">
      <w:pPr>
        <w:pStyle w:val="LabExerciseText"/>
      </w:pPr>
      <w:r>
        <w:t>Before proceeding with this lab, there are a few things you need to do to your local SQL Server in order for SharePoint Designer 2010 to perform certain tasks.</w:t>
      </w:r>
    </w:p>
    <w:p w:rsidR="00680173" w:rsidRDefault="00680173" w:rsidP="00680173">
      <w:pPr>
        <w:pStyle w:val="LabStepNumbered"/>
      </w:pPr>
      <w:r>
        <w:t xml:space="preserve">Launch the </w:t>
      </w:r>
      <w:r w:rsidRPr="00680173">
        <w:rPr>
          <w:b/>
        </w:rPr>
        <w:t>SQL Management Utility: Start » All Programs » Microsoft SQL Server 2008 R2 » SQL Server Management Studio</w:t>
      </w:r>
      <w:r>
        <w:t>.</w:t>
      </w:r>
    </w:p>
    <w:p w:rsidR="00680173" w:rsidRDefault="00680173" w:rsidP="00680173">
      <w:pPr>
        <w:pStyle w:val="LabStepNumbered"/>
      </w:pPr>
      <w:r>
        <w:t>When prompted to login, use the following options:</w:t>
      </w:r>
    </w:p>
    <w:p w:rsidR="00680173" w:rsidRDefault="00680173" w:rsidP="00680173">
      <w:pPr>
        <w:pStyle w:val="LabStepLevel2NoBullet"/>
      </w:pPr>
      <w:r w:rsidRPr="00680173">
        <w:rPr>
          <w:b/>
        </w:rPr>
        <w:t>Server Type:</w:t>
      </w:r>
      <w:r>
        <w:t xml:space="preserve"> Database Engine</w:t>
      </w:r>
    </w:p>
    <w:p w:rsidR="00680173" w:rsidRDefault="00680173" w:rsidP="00680173">
      <w:pPr>
        <w:pStyle w:val="LabStepLevel2NoBullet"/>
      </w:pPr>
      <w:r w:rsidRPr="00680173">
        <w:rPr>
          <w:b/>
        </w:rPr>
        <w:t xml:space="preserve">Server Name: </w:t>
      </w:r>
      <w:r>
        <w:t>WINGTIPSERVER</w:t>
      </w:r>
    </w:p>
    <w:p w:rsidR="00680173" w:rsidRDefault="00680173" w:rsidP="00680173">
      <w:pPr>
        <w:pStyle w:val="LabStepLevel2NoBullet"/>
      </w:pPr>
      <w:r w:rsidRPr="00680173">
        <w:rPr>
          <w:b/>
        </w:rPr>
        <w:t>Authentication:</w:t>
      </w:r>
      <w:r>
        <w:t xml:space="preserve"> Windows Authentication</w:t>
      </w:r>
    </w:p>
    <w:p w:rsidR="00170A88" w:rsidRDefault="00170A88" w:rsidP="00680173">
      <w:pPr>
        <w:pStyle w:val="LabStepNumbered"/>
      </w:pPr>
      <w:r>
        <w:t xml:space="preserve">Change the schema and owner of </w:t>
      </w:r>
      <w:proofErr w:type="spellStart"/>
      <w:r w:rsidRPr="00B46B35">
        <w:rPr>
          <w:b/>
        </w:rPr>
        <w:t>Adventure</w:t>
      </w:r>
      <w:r w:rsidR="00685B14" w:rsidRPr="00B46B35">
        <w:rPr>
          <w:b/>
        </w:rPr>
        <w:t>Works</w:t>
      </w:r>
      <w:proofErr w:type="spellEnd"/>
      <w:r w:rsidR="00685B14">
        <w:t xml:space="preserve"> to </w:t>
      </w:r>
      <w:r w:rsidR="00685B14" w:rsidRPr="00B46B35">
        <w:rPr>
          <w:b/>
        </w:rPr>
        <w:t>DBO</w:t>
      </w:r>
      <w:r w:rsidR="00685B14">
        <w:t>:</w:t>
      </w:r>
    </w:p>
    <w:p w:rsidR="00680173" w:rsidRDefault="00680173" w:rsidP="00170A88">
      <w:pPr>
        <w:pStyle w:val="LabStepLevel2Numbered"/>
      </w:pPr>
      <w:r>
        <w:t xml:space="preserve">In the </w:t>
      </w:r>
      <w:r w:rsidRPr="003D45C7">
        <w:rPr>
          <w:b/>
        </w:rPr>
        <w:t>Object Browser</w:t>
      </w:r>
      <w:r>
        <w:t xml:space="preserve">, expand the following: </w:t>
      </w:r>
      <w:r w:rsidRPr="003D45C7">
        <w:rPr>
          <w:b/>
        </w:rPr>
        <w:t xml:space="preserve">WINGTIPSERVER » Databases » </w:t>
      </w:r>
      <w:proofErr w:type="spellStart"/>
      <w:r w:rsidRPr="003D45C7">
        <w:rPr>
          <w:b/>
        </w:rPr>
        <w:t>AdventureWorks</w:t>
      </w:r>
      <w:proofErr w:type="spellEnd"/>
      <w:r w:rsidRPr="003D45C7">
        <w:rPr>
          <w:b/>
        </w:rPr>
        <w:t xml:space="preserve"> » Tables</w:t>
      </w:r>
      <w:r>
        <w:t>.</w:t>
      </w:r>
    </w:p>
    <w:p w:rsidR="00680173" w:rsidRDefault="00680173" w:rsidP="00170A88">
      <w:pPr>
        <w:pStyle w:val="LabStepLevel2Numbered"/>
      </w:pPr>
      <w:r>
        <w:t xml:space="preserve">Select </w:t>
      </w:r>
      <w:r w:rsidRPr="002C7B0A">
        <w:rPr>
          <w:b/>
        </w:rPr>
        <w:t>File » Open » File…</w:t>
      </w:r>
      <w:r>
        <w:t xml:space="preserve">. When prompted, open the </w:t>
      </w:r>
      <w:r w:rsidRPr="00680173">
        <w:rPr>
          <w:rStyle w:val="InlindeCode"/>
        </w:rPr>
        <w:t>[[LAB FILES]]\</w:t>
      </w:r>
      <w:proofErr w:type="spellStart"/>
      <w:r w:rsidRPr="00680173">
        <w:rPr>
          <w:rStyle w:val="InlindeCode"/>
        </w:rPr>
        <w:t>StarterFiles</w:t>
      </w:r>
      <w:proofErr w:type="spellEnd"/>
      <w:r w:rsidRPr="00680173">
        <w:rPr>
          <w:rStyle w:val="InlindeCode"/>
        </w:rPr>
        <w:t>\</w:t>
      </w:r>
      <w:proofErr w:type="spellStart"/>
      <w:r w:rsidRPr="00680173">
        <w:rPr>
          <w:rStyle w:val="InlindeCode"/>
        </w:rPr>
        <w:t>AlterSchemaToDBO.sql</w:t>
      </w:r>
      <w:proofErr w:type="spellEnd"/>
      <w:r>
        <w:t>.</w:t>
      </w:r>
    </w:p>
    <w:p w:rsidR="00680173" w:rsidRDefault="00170A88" w:rsidP="00170A88">
      <w:pPr>
        <w:pStyle w:val="LabStepLevel2Numbered"/>
      </w:pPr>
      <w:r>
        <w:t xml:space="preserve">Select the </w:t>
      </w:r>
      <w:r w:rsidRPr="00170A88">
        <w:rPr>
          <w:b/>
        </w:rPr>
        <w:t>Execute</w:t>
      </w:r>
      <w:r>
        <w:t xml:space="preserve"> button in the toolbar.</w:t>
      </w:r>
    </w:p>
    <w:p w:rsidR="00170A88" w:rsidRDefault="00170A88" w:rsidP="00170A88">
      <w:pPr>
        <w:pStyle w:val="LabStepLevel2Numbered"/>
      </w:pPr>
      <w:r>
        <w:t xml:space="preserve">When the </w:t>
      </w:r>
      <w:r w:rsidRPr="00170A88">
        <w:rPr>
          <w:b/>
        </w:rPr>
        <w:t>Messages</w:t>
      </w:r>
      <w:r>
        <w:t xml:space="preserve"> panel says </w:t>
      </w:r>
      <w:r w:rsidRPr="00170A88">
        <w:rPr>
          <w:b/>
        </w:rPr>
        <w:t xml:space="preserve">Command(s) completed successfully. </w:t>
      </w:r>
      <w:r>
        <w:t>you can now move onto the next step.</w:t>
      </w:r>
    </w:p>
    <w:p w:rsidR="00685B14" w:rsidRDefault="00685B14" w:rsidP="00170A88">
      <w:pPr>
        <w:pStyle w:val="LabStepNumbered"/>
      </w:pPr>
      <w:r>
        <w:t xml:space="preserve">Change the authentication from </w:t>
      </w:r>
      <w:r w:rsidRPr="00B46B35">
        <w:rPr>
          <w:b/>
        </w:rPr>
        <w:t>Windows only</w:t>
      </w:r>
      <w:r>
        <w:t xml:space="preserve"> to </w:t>
      </w:r>
      <w:r w:rsidRPr="00B46B35">
        <w:rPr>
          <w:b/>
        </w:rPr>
        <w:t>Mixed</w:t>
      </w:r>
      <w:r>
        <w:t>:</w:t>
      </w:r>
    </w:p>
    <w:p w:rsidR="00170A88" w:rsidRDefault="00685B14" w:rsidP="00685B14">
      <w:pPr>
        <w:pStyle w:val="LabStepLevel2Numbered"/>
        <w:numPr>
          <w:ilvl w:val="0"/>
          <w:numId w:val="31"/>
        </w:numPr>
      </w:pPr>
      <w:r>
        <w:t xml:space="preserve">Right-click </w:t>
      </w:r>
      <w:r w:rsidRPr="00685B14">
        <w:rPr>
          <w:b/>
        </w:rPr>
        <w:t>WINGTIPSERVER</w:t>
      </w:r>
      <w:r>
        <w:t xml:space="preserve"> in the </w:t>
      </w:r>
      <w:r w:rsidRPr="00685B14">
        <w:rPr>
          <w:b/>
        </w:rPr>
        <w:t>Object Explorer</w:t>
      </w:r>
      <w:r>
        <w:t xml:space="preserve"> and pick </w:t>
      </w:r>
      <w:r w:rsidRPr="00685B14">
        <w:rPr>
          <w:b/>
        </w:rPr>
        <w:t>Properties</w:t>
      </w:r>
      <w:r>
        <w:t>.</w:t>
      </w:r>
    </w:p>
    <w:p w:rsidR="00685B14" w:rsidRDefault="00685B14" w:rsidP="00685B14">
      <w:pPr>
        <w:pStyle w:val="LabStepLevel2Numbered"/>
      </w:pPr>
      <w:r>
        <w:t>Select the Security node in the left-hand panel.</w:t>
      </w:r>
    </w:p>
    <w:p w:rsidR="00685B14" w:rsidRDefault="00685B14" w:rsidP="00685B14">
      <w:pPr>
        <w:pStyle w:val="LabStepLevel2Numbered"/>
      </w:pPr>
      <w:r>
        <w:t xml:space="preserve">Under </w:t>
      </w:r>
      <w:r w:rsidRPr="00685B14">
        <w:rPr>
          <w:b/>
        </w:rPr>
        <w:t>Server authentication</w:t>
      </w:r>
      <w:r>
        <w:t xml:space="preserve">, switch it from </w:t>
      </w:r>
      <w:r w:rsidRPr="00685B14">
        <w:rPr>
          <w:b/>
        </w:rPr>
        <w:t xml:space="preserve">Windows Authentication </w:t>
      </w:r>
      <w:r>
        <w:t xml:space="preserve">mode to </w:t>
      </w:r>
      <w:r w:rsidRPr="00685B14">
        <w:rPr>
          <w:b/>
        </w:rPr>
        <w:t>SQL Server and Windows Authentication mode</w:t>
      </w:r>
      <w:r>
        <w:rPr>
          <w:b/>
        </w:rPr>
        <w:t xml:space="preserve"> </w:t>
      </w:r>
      <w:r w:rsidRPr="00685B14">
        <w:t>and click</w:t>
      </w:r>
      <w:r>
        <w:rPr>
          <w:b/>
        </w:rPr>
        <w:t xml:space="preserve"> OK</w:t>
      </w:r>
      <w:r>
        <w:t>.</w:t>
      </w:r>
    </w:p>
    <w:p w:rsidR="00685B14" w:rsidRDefault="00685B14" w:rsidP="00685B14">
      <w:pPr>
        <w:pStyle w:val="LabStepLevel2Numbered"/>
      </w:pPr>
      <w:r>
        <w:t xml:space="preserve">When prompted, click </w:t>
      </w:r>
      <w:r w:rsidRPr="00685B14">
        <w:rPr>
          <w:b/>
        </w:rPr>
        <w:t>OK</w:t>
      </w:r>
      <w:r>
        <w:t>.</w:t>
      </w:r>
    </w:p>
    <w:p w:rsidR="00685B14" w:rsidRPr="003D45C7" w:rsidRDefault="003D45C7" w:rsidP="00685B14">
      <w:pPr>
        <w:pStyle w:val="LabStepLevel2Numbered"/>
      </w:pPr>
      <w:r>
        <w:t xml:space="preserve">In the </w:t>
      </w:r>
      <w:r w:rsidRPr="003D45C7">
        <w:rPr>
          <w:b/>
        </w:rPr>
        <w:t>Object Browser</w:t>
      </w:r>
      <w:r>
        <w:t xml:space="preserve">, expand the following: </w:t>
      </w:r>
      <w:r w:rsidRPr="003D45C7">
        <w:rPr>
          <w:b/>
        </w:rPr>
        <w:t>WINGTIPSERVER »</w:t>
      </w:r>
      <w:r>
        <w:rPr>
          <w:b/>
        </w:rPr>
        <w:t>Security » Logins.</w:t>
      </w:r>
    </w:p>
    <w:p w:rsidR="003D45C7" w:rsidRDefault="003D45C7" w:rsidP="00685B14">
      <w:pPr>
        <w:pStyle w:val="LabStepLevel2Numbered"/>
      </w:pPr>
      <w:r w:rsidRPr="003D45C7">
        <w:t>Right</w:t>
      </w:r>
      <w:r>
        <w:t xml:space="preserve">-click the </w:t>
      </w:r>
      <w:proofErr w:type="spellStart"/>
      <w:r w:rsidRPr="003D45C7">
        <w:rPr>
          <w:b/>
        </w:rPr>
        <w:t>sa</w:t>
      </w:r>
      <w:proofErr w:type="spellEnd"/>
      <w:r>
        <w:t xml:space="preserve"> account and select </w:t>
      </w:r>
      <w:r w:rsidRPr="003D45C7">
        <w:rPr>
          <w:b/>
        </w:rPr>
        <w:t>Properties</w:t>
      </w:r>
      <w:r>
        <w:t>.</w:t>
      </w:r>
    </w:p>
    <w:p w:rsidR="00B46B35" w:rsidRDefault="00B46B35" w:rsidP="00B46B35">
      <w:pPr>
        <w:pStyle w:val="LabExerciseCallout"/>
      </w:pPr>
      <w:r w:rsidRPr="00B46B35">
        <w:rPr>
          <w:b/>
        </w:rPr>
        <w:t>Note:</w:t>
      </w:r>
      <w:r>
        <w:t xml:space="preserve"> This is not what you would do in production. Your database administrator should provide you a valid login to use in your organization.</w:t>
      </w:r>
    </w:p>
    <w:p w:rsidR="002C0EC5" w:rsidRPr="002C0EC5" w:rsidRDefault="003D45C7" w:rsidP="00685B14">
      <w:pPr>
        <w:pStyle w:val="LabStepLevel2Numbered"/>
      </w:pPr>
      <w:r>
        <w:t xml:space="preserve">Set the </w:t>
      </w:r>
      <w:r w:rsidRPr="003D45C7">
        <w:rPr>
          <w:b/>
        </w:rPr>
        <w:t>Password</w:t>
      </w:r>
      <w:r>
        <w:t xml:space="preserve"> fields to </w:t>
      </w:r>
      <w:r w:rsidRPr="003D45C7">
        <w:rPr>
          <w:b/>
        </w:rPr>
        <w:t>Password1</w:t>
      </w:r>
      <w:r w:rsidR="002C0EC5">
        <w:rPr>
          <w:b/>
        </w:rPr>
        <w:t>.</w:t>
      </w:r>
    </w:p>
    <w:p w:rsidR="003D45C7" w:rsidRDefault="002C0EC5" w:rsidP="00685B14">
      <w:pPr>
        <w:pStyle w:val="LabStepLevel2Numbered"/>
      </w:pPr>
      <w:r>
        <w:t xml:space="preserve">Select the </w:t>
      </w:r>
      <w:r w:rsidRPr="002C0EC5">
        <w:rPr>
          <w:b/>
        </w:rPr>
        <w:t>Status</w:t>
      </w:r>
      <w:r>
        <w:t xml:space="preserve"> node in the left-hand panel, set the </w:t>
      </w:r>
      <w:r w:rsidRPr="002C0EC5">
        <w:rPr>
          <w:b/>
        </w:rPr>
        <w:t>Login</w:t>
      </w:r>
      <w:r>
        <w:t xml:space="preserve"> to </w:t>
      </w:r>
      <w:r w:rsidRPr="002C0EC5">
        <w:rPr>
          <w:b/>
        </w:rPr>
        <w:t>Enabled</w:t>
      </w:r>
      <w:r w:rsidR="003D45C7">
        <w:t xml:space="preserve"> and click </w:t>
      </w:r>
      <w:r w:rsidR="003D45C7" w:rsidRPr="003D45C7">
        <w:rPr>
          <w:b/>
        </w:rPr>
        <w:t>OK</w:t>
      </w:r>
      <w:r w:rsidR="003D45C7">
        <w:t>.</w:t>
      </w:r>
    </w:p>
    <w:p w:rsidR="003D45C7" w:rsidRDefault="003D45C7" w:rsidP="003D45C7">
      <w:pPr>
        <w:pStyle w:val="LabStepNumbered"/>
      </w:pPr>
      <w:r>
        <w:t xml:space="preserve">Close the </w:t>
      </w:r>
      <w:r w:rsidRPr="003D45C7">
        <w:rPr>
          <w:b/>
        </w:rPr>
        <w:t>SQL Server Management Studio</w:t>
      </w:r>
      <w:r>
        <w:t>.</w:t>
      </w:r>
    </w:p>
    <w:p w:rsidR="003D45C7" w:rsidRDefault="003D45C7" w:rsidP="003D45C7">
      <w:pPr>
        <w:pStyle w:val="LabStepNumbered"/>
      </w:pPr>
      <w:r>
        <w:t>Recycle the SQL Server process for the security changes to take effect:</w:t>
      </w:r>
    </w:p>
    <w:p w:rsidR="003D45C7" w:rsidRDefault="00FF2F24" w:rsidP="00FF2F24">
      <w:pPr>
        <w:pStyle w:val="LabStepLevel2Numbered"/>
        <w:numPr>
          <w:ilvl w:val="0"/>
          <w:numId w:val="32"/>
        </w:numPr>
      </w:pPr>
      <w:r>
        <w:t xml:space="preserve">Open the services applet: </w:t>
      </w:r>
      <w:r w:rsidRPr="00FF2F24">
        <w:rPr>
          <w:b/>
        </w:rPr>
        <w:t>Start » Administrative Tools » Services</w:t>
      </w:r>
      <w:r>
        <w:t>.</w:t>
      </w:r>
    </w:p>
    <w:p w:rsidR="00FF2F24" w:rsidRDefault="00FF2F24" w:rsidP="003D45C7">
      <w:pPr>
        <w:pStyle w:val="LabStepLevel2Numbered"/>
      </w:pPr>
      <w:r>
        <w:t xml:space="preserve">Find the service </w:t>
      </w:r>
      <w:r w:rsidRPr="00FF2F24">
        <w:rPr>
          <w:b/>
        </w:rPr>
        <w:t>SQL Server (MSSQLSERVER)</w:t>
      </w:r>
      <w:r>
        <w:t xml:space="preserve">, right click it and select </w:t>
      </w:r>
      <w:r w:rsidRPr="00FF2F24">
        <w:rPr>
          <w:b/>
        </w:rPr>
        <w:t>Restart</w:t>
      </w:r>
      <w:r>
        <w:t>.</w:t>
      </w:r>
    </w:p>
    <w:p w:rsidR="00251EA2" w:rsidRPr="003D45C7" w:rsidRDefault="00251EA2" w:rsidP="00251EA2">
      <w:pPr>
        <w:pStyle w:val="LabExerciseText"/>
      </w:pPr>
      <w:r>
        <w:t>At this point the local SQL Server is ready for this lab.</w:t>
      </w:r>
    </w:p>
    <w:p w:rsidR="00FD1B1D" w:rsidRDefault="00FD1B1D" w:rsidP="000C7969">
      <w:pPr>
        <w:pStyle w:val="Heading3"/>
      </w:pPr>
      <w:r w:rsidRPr="00FC79BD">
        <w:lastRenderedPageBreak/>
        <w:t xml:space="preserve">Exercise 1: </w:t>
      </w:r>
      <w:bookmarkEnd w:id="2"/>
      <w:bookmarkEnd w:id="3"/>
      <w:r w:rsidR="00F074CD">
        <w:t>Creating List Forms</w:t>
      </w:r>
    </w:p>
    <w:p w:rsidR="00FD1B1D" w:rsidRDefault="00FD1B1D" w:rsidP="00986945">
      <w:pPr>
        <w:pStyle w:val="LabExerciseText"/>
      </w:pPr>
      <w:r w:rsidRPr="00AB0146">
        <w:t>I</w:t>
      </w:r>
      <w:r w:rsidR="00267C2B">
        <w:t>n this exer</w:t>
      </w:r>
      <w:r w:rsidR="00943670">
        <w:t xml:space="preserve">cise you will </w:t>
      </w:r>
      <w:r w:rsidR="0034423F">
        <w:t>first create a new li</w:t>
      </w:r>
      <w:r w:rsidR="00F074CD">
        <w:t>st using data in a spreadsheet. Then you will use SharePoint Designer to create a new edit form for the list.</w:t>
      </w:r>
    </w:p>
    <w:p w:rsidR="00634A78" w:rsidRDefault="006A0212" w:rsidP="00680173">
      <w:pPr>
        <w:pStyle w:val="LabStepNumbered"/>
        <w:numPr>
          <w:ilvl w:val="0"/>
          <w:numId w:val="30"/>
        </w:numPr>
      </w:pPr>
      <w:r>
        <w:t xml:space="preserve">Open </w:t>
      </w:r>
      <w:r w:rsidR="00634A78">
        <w:t>the browser and navigate to</w:t>
      </w:r>
      <w:r>
        <w:t xml:space="preserve"> type in the following U</w:t>
      </w:r>
      <w:r w:rsidR="00870020">
        <w:t>RL:</w:t>
      </w:r>
      <w:r>
        <w:t xml:space="preserve"> </w:t>
      </w:r>
      <w:r w:rsidR="002D6DB1" w:rsidRPr="00680173">
        <w:rPr>
          <w:b/>
        </w:rPr>
        <w:t>http://intranet.wingtip.com</w:t>
      </w:r>
      <w:r w:rsidRPr="00680173">
        <w:rPr>
          <w:b/>
        </w:rPr>
        <w:t>/</w:t>
      </w:r>
      <w:r w:rsidR="00350EE0" w:rsidRPr="00680173">
        <w:rPr>
          <w:b/>
        </w:rPr>
        <w:t>sites/DataWebParts</w:t>
      </w:r>
      <w:r w:rsidR="008F7D1A">
        <w:t>.</w:t>
      </w:r>
    </w:p>
    <w:p w:rsidR="00634A78" w:rsidRDefault="00634A78" w:rsidP="00634A78">
      <w:pPr>
        <w:pStyle w:val="LabStepNumbered"/>
      </w:pPr>
      <w:r>
        <w:t xml:space="preserve">In the ribbon select </w:t>
      </w:r>
      <w:r w:rsidR="006A0212" w:rsidRPr="00634A78">
        <w:rPr>
          <w:b/>
          <w:bCs/>
          <w:szCs w:val="16"/>
        </w:rPr>
        <w:t xml:space="preserve">Site Actions </w:t>
      </w:r>
      <w:r w:rsidRPr="00634A78">
        <w:rPr>
          <w:b/>
        </w:rPr>
        <w:t>»</w:t>
      </w:r>
      <w:r w:rsidR="006A0212" w:rsidRPr="00634A78">
        <w:rPr>
          <w:b/>
        </w:rPr>
        <w:t xml:space="preserve"> </w:t>
      </w:r>
      <w:r w:rsidR="006A0212" w:rsidRPr="00634A78">
        <w:rPr>
          <w:b/>
          <w:bCs/>
          <w:szCs w:val="16"/>
        </w:rPr>
        <w:t>More Options</w:t>
      </w:r>
      <w:r>
        <w:t>.</w:t>
      </w:r>
    </w:p>
    <w:p w:rsidR="006A0212" w:rsidRDefault="00986945" w:rsidP="00B46B35">
      <w:pPr>
        <w:pStyle w:val="LabStepLevel2Numbered"/>
        <w:numPr>
          <w:ilvl w:val="0"/>
          <w:numId w:val="33"/>
        </w:numPr>
      </w:pPr>
      <w:r>
        <w:t xml:space="preserve">Click </w:t>
      </w:r>
      <w:r w:rsidR="006A0212">
        <w:t xml:space="preserve">the </w:t>
      </w:r>
      <w:r w:rsidR="006A0212" w:rsidRPr="00B46B35">
        <w:rPr>
          <w:b/>
          <w:bCs/>
          <w:szCs w:val="16"/>
        </w:rPr>
        <w:t xml:space="preserve">List </w:t>
      </w:r>
      <w:r w:rsidR="006A0212">
        <w:t xml:space="preserve">option under </w:t>
      </w:r>
      <w:r w:rsidR="006A0212" w:rsidRPr="00B46B35">
        <w:rPr>
          <w:b/>
          <w:bCs/>
          <w:szCs w:val="16"/>
        </w:rPr>
        <w:t xml:space="preserve">Filter By </w:t>
      </w:r>
      <w:r w:rsidR="006A0212">
        <w:t xml:space="preserve">and </w:t>
      </w:r>
      <w:r w:rsidR="00634A78">
        <w:t xml:space="preserve">select the </w:t>
      </w:r>
      <w:r w:rsidR="006A0212" w:rsidRPr="00B46B35">
        <w:rPr>
          <w:b/>
          <w:bCs/>
          <w:szCs w:val="16"/>
        </w:rPr>
        <w:t xml:space="preserve">Blank and Custom </w:t>
      </w:r>
      <w:r w:rsidR="006A0212">
        <w:t xml:space="preserve">option under </w:t>
      </w:r>
      <w:r w:rsidR="006A0212" w:rsidRPr="00B46B35">
        <w:rPr>
          <w:b/>
          <w:bCs/>
          <w:szCs w:val="16"/>
        </w:rPr>
        <w:t>Categories</w:t>
      </w:r>
      <w:r w:rsidR="006A0212">
        <w:t>.</w:t>
      </w:r>
    </w:p>
    <w:p w:rsidR="00634A78" w:rsidRDefault="00986945" w:rsidP="00634A78">
      <w:pPr>
        <w:pStyle w:val="LabStepLevel2Numbered"/>
      </w:pPr>
      <w:r>
        <w:t xml:space="preserve">Click </w:t>
      </w:r>
      <w:r w:rsidR="006A0212">
        <w:t xml:space="preserve">the </w:t>
      </w:r>
      <w:r w:rsidR="006A0212">
        <w:rPr>
          <w:b/>
          <w:bCs/>
          <w:szCs w:val="16"/>
        </w:rPr>
        <w:t xml:space="preserve">Import Spreadsheet </w:t>
      </w:r>
      <w:r w:rsidR="00634A78">
        <w:t>button.</w:t>
      </w:r>
    </w:p>
    <w:p w:rsidR="006A0212" w:rsidRDefault="00634A78" w:rsidP="00634A78">
      <w:pPr>
        <w:pStyle w:val="LabStepLevel2Numbered"/>
      </w:pPr>
      <w:r>
        <w:t>C</w:t>
      </w:r>
      <w:r w:rsidR="00986945">
        <w:t xml:space="preserve">lick </w:t>
      </w:r>
      <w:r w:rsidR="006A0212">
        <w:t xml:space="preserve">the </w:t>
      </w:r>
      <w:r w:rsidR="006A0212">
        <w:rPr>
          <w:b/>
          <w:bCs/>
          <w:szCs w:val="16"/>
        </w:rPr>
        <w:t>Create</w:t>
      </w:r>
      <w:r w:rsidR="006A0212">
        <w:rPr>
          <w:b/>
          <w:bCs/>
        </w:rPr>
        <w:t xml:space="preserve"> </w:t>
      </w:r>
      <w:r w:rsidR="006A0212">
        <w:t>button.</w:t>
      </w:r>
    </w:p>
    <w:p w:rsidR="00870020" w:rsidRDefault="002B6DF1" w:rsidP="00634A78">
      <w:pPr>
        <w:pStyle w:val="LabStepScreenshotLevel2"/>
      </w:pPr>
      <w:r>
        <w:drawing>
          <wp:inline distT="0" distB="0" distL="0" distR="0" wp14:anchorId="75F05DB2" wp14:editId="21476BE7">
            <wp:extent cx="4801113"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1113" cy="2743200"/>
                    </a:xfrm>
                    <a:prstGeom prst="rect">
                      <a:avLst/>
                    </a:prstGeom>
                  </pic:spPr>
                </pic:pic>
              </a:graphicData>
            </a:graphic>
          </wp:inline>
        </w:drawing>
      </w:r>
    </w:p>
    <w:p w:rsidR="003B5346" w:rsidRDefault="006A0212" w:rsidP="00634A78">
      <w:pPr>
        <w:pStyle w:val="LabStepNumbered"/>
      </w:pPr>
      <w:r w:rsidRPr="00634A78">
        <w:t>You should now be at a page which asks you for the Name, Description and the File Location.</w:t>
      </w:r>
      <w:r w:rsidR="00870020" w:rsidRPr="00634A78">
        <w:t xml:space="preserve"> </w:t>
      </w:r>
      <w:r w:rsidR="003B5346">
        <w:t>Use the following to complete the task:</w:t>
      </w:r>
    </w:p>
    <w:p w:rsidR="003B5346" w:rsidRDefault="003B5346" w:rsidP="003B5346">
      <w:pPr>
        <w:pStyle w:val="LabStepLevel2NoBullet"/>
      </w:pPr>
      <w:r w:rsidRPr="003B5346">
        <w:rPr>
          <w:b/>
        </w:rPr>
        <w:t>Name:</w:t>
      </w:r>
      <w:r>
        <w:t xml:space="preserve"> </w:t>
      </w:r>
      <w:r w:rsidR="006A0212" w:rsidRPr="00634A78">
        <w:t>Employee</w:t>
      </w:r>
    </w:p>
    <w:p w:rsidR="006A0212" w:rsidRDefault="006A0212" w:rsidP="003B5346">
      <w:pPr>
        <w:pStyle w:val="LabStepLevel2NoBullet"/>
      </w:pPr>
      <w:r w:rsidRPr="003B5346">
        <w:rPr>
          <w:b/>
        </w:rPr>
        <w:t>File Location</w:t>
      </w:r>
      <w:r w:rsidR="003B5346" w:rsidRPr="003B5346">
        <w:rPr>
          <w:b/>
        </w:rPr>
        <w:t>:</w:t>
      </w:r>
      <w:r w:rsidR="003B5346">
        <w:t xml:space="preserve"> </w:t>
      </w:r>
      <w:r w:rsidR="003B5346" w:rsidRPr="003B5346">
        <w:rPr>
          <w:rStyle w:val="InlindeCode"/>
        </w:rPr>
        <w:t>[[LAB FILES]]\</w:t>
      </w:r>
      <w:proofErr w:type="spellStart"/>
      <w:r w:rsidR="007844D5">
        <w:rPr>
          <w:rStyle w:val="InlindeCode"/>
        </w:rPr>
        <w:t>StarterFiles</w:t>
      </w:r>
      <w:proofErr w:type="spellEnd"/>
      <w:r w:rsidR="007844D5">
        <w:rPr>
          <w:rStyle w:val="InlindeCode"/>
        </w:rPr>
        <w:t>\</w:t>
      </w:r>
      <w:r w:rsidRPr="003B5346">
        <w:rPr>
          <w:rStyle w:val="InlindeCode"/>
        </w:rPr>
        <w:t>Employee.xlsx</w:t>
      </w:r>
      <w:r w:rsidRPr="00634A78">
        <w:t xml:space="preserve"> file.</w:t>
      </w:r>
    </w:p>
    <w:p w:rsidR="00891572" w:rsidRPr="00891572" w:rsidRDefault="00891572" w:rsidP="003B5346">
      <w:pPr>
        <w:pStyle w:val="LabStepLevel2NoBullet"/>
      </w:pPr>
      <w:r>
        <w:t xml:space="preserve">When prompted by Excel, set the </w:t>
      </w:r>
      <w:r w:rsidRPr="00891572">
        <w:rPr>
          <w:b/>
        </w:rPr>
        <w:t>Range Type</w:t>
      </w:r>
      <w:r>
        <w:t xml:space="preserve"> to </w:t>
      </w:r>
      <w:r w:rsidRPr="00891572">
        <w:rPr>
          <w:b/>
        </w:rPr>
        <w:t>Table Range</w:t>
      </w:r>
      <w:r>
        <w:t xml:space="preserve"> and </w:t>
      </w:r>
      <w:r w:rsidRPr="00891572">
        <w:rPr>
          <w:b/>
        </w:rPr>
        <w:t>Select Range</w:t>
      </w:r>
      <w:r>
        <w:t xml:space="preserve"> to </w:t>
      </w:r>
      <w:r w:rsidRPr="00891572">
        <w:rPr>
          <w:b/>
        </w:rPr>
        <w:t>Employee!Table1</w:t>
      </w:r>
      <w:r w:rsidR="00022156">
        <w:t xml:space="preserve"> and click the </w:t>
      </w:r>
      <w:r w:rsidR="00022156" w:rsidRPr="00022156">
        <w:rPr>
          <w:b/>
        </w:rPr>
        <w:t xml:space="preserve">Import </w:t>
      </w:r>
      <w:r w:rsidR="00022156">
        <w:t>button.</w:t>
      </w:r>
    </w:p>
    <w:p w:rsidR="00870020" w:rsidRDefault="00870020" w:rsidP="00AD06F4">
      <w:pPr>
        <w:pStyle w:val="LabStepScreenshotLevel2"/>
      </w:pPr>
      <w:r w:rsidRPr="00AD06F4">
        <w:rPr>
          <w:rStyle w:val="LabStepScreenshotFrame"/>
        </w:rPr>
        <w:lastRenderedPageBreak/>
        <w:drawing>
          <wp:inline distT="0" distB="0" distL="0" distR="0" wp14:anchorId="4C034885" wp14:editId="3501FAB9">
            <wp:extent cx="4086948" cy="2847975"/>
            <wp:effectExtent l="19050" t="0" r="880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086948" cy="2847975"/>
                    </a:xfrm>
                    <a:prstGeom prst="rect">
                      <a:avLst/>
                    </a:prstGeom>
                    <a:noFill/>
                    <a:ln w="9525">
                      <a:noFill/>
                      <a:miter lim="800000"/>
                      <a:headEnd/>
                      <a:tailEnd/>
                    </a:ln>
                  </pic:spPr>
                </pic:pic>
              </a:graphicData>
            </a:graphic>
          </wp:inline>
        </w:drawing>
      </w:r>
    </w:p>
    <w:p w:rsidR="006A0212" w:rsidRDefault="006A0212" w:rsidP="006A0212">
      <w:pPr>
        <w:pStyle w:val="LabStepNumbered"/>
      </w:pPr>
      <w:r>
        <w:t xml:space="preserve">All the information should be imported into the new list called </w:t>
      </w:r>
      <w:r w:rsidRPr="00634A78">
        <w:rPr>
          <w:b/>
        </w:rPr>
        <w:t>Employee</w:t>
      </w:r>
      <w:r>
        <w:t>.</w:t>
      </w:r>
      <w:r w:rsidR="00870020">
        <w:t xml:space="preserve"> </w:t>
      </w:r>
    </w:p>
    <w:p w:rsidR="00870020" w:rsidRDefault="00022156" w:rsidP="00565DB2">
      <w:pPr>
        <w:pStyle w:val="LabStepScreenshot"/>
      </w:pPr>
      <w:r w:rsidRPr="00022156">
        <w:rPr>
          <w:rStyle w:val="LabStepScreenshotFrame"/>
        </w:rPr>
        <w:drawing>
          <wp:inline distT="0" distB="0" distL="0" distR="0" wp14:anchorId="27FC4DF8" wp14:editId="1547F6DE">
            <wp:extent cx="5111275" cy="263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23"/>
                    <a:stretch/>
                  </pic:blipFill>
                  <pic:spPr bwMode="auto">
                    <a:xfrm>
                      <a:off x="0" y="0"/>
                      <a:ext cx="5113412" cy="2639528"/>
                    </a:xfrm>
                    <a:prstGeom prst="rect">
                      <a:avLst/>
                    </a:prstGeom>
                    <a:ln>
                      <a:noFill/>
                    </a:ln>
                    <a:extLst>
                      <a:ext uri="{53640926-AAD7-44D8-BBD7-CCE9431645EC}">
                        <a14:shadowObscured xmlns:a14="http://schemas.microsoft.com/office/drawing/2010/main"/>
                      </a:ext>
                    </a:extLst>
                  </pic:spPr>
                </pic:pic>
              </a:graphicData>
            </a:graphic>
          </wp:inline>
        </w:drawing>
      </w:r>
    </w:p>
    <w:p w:rsidR="006A0212" w:rsidRPr="00565DB2" w:rsidRDefault="00565DB2" w:rsidP="00565DB2">
      <w:pPr>
        <w:pStyle w:val="LabStepNumbered"/>
      </w:pPr>
      <w:r w:rsidRPr="00565DB2">
        <w:t xml:space="preserve">In the ribbon </w:t>
      </w:r>
      <w:r>
        <w:t xml:space="preserve">under the </w:t>
      </w:r>
      <w:r w:rsidRPr="00565DB2">
        <w:rPr>
          <w:b/>
        </w:rPr>
        <w:t>List Tools</w:t>
      </w:r>
      <w:r w:rsidRPr="00565DB2">
        <w:t xml:space="preserve"> </w:t>
      </w:r>
      <w:r>
        <w:t xml:space="preserve">group </w:t>
      </w:r>
      <w:r w:rsidRPr="00565DB2">
        <w:t xml:space="preserve">select </w:t>
      </w:r>
      <w:r w:rsidR="006A0212" w:rsidRPr="00565DB2">
        <w:rPr>
          <w:b/>
        </w:rPr>
        <w:t xml:space="preserve">List </w:t>
      </w:r>
      <w:r w:rsidRPr="00565DB2">
        <w:rPr>
          <w:b/>
        </w:rPr>
        <w:t>» Edit List</w:t>
      </w:r>
      <w:r w:rsidR="00022156">
        <w:rPr>
          <w:b/>
        </w:rPr>
        <w:t xml:space="preserve"> in SharePoint Designer</w:t>
      </w:r>
      <w:r w:rsidR="006A0212" w:rsidRPr="00565DB2">
        <w:t>.</w:t>
      </w:r>
      <w:r w:rsidR="00870020" w:rsidRPr="00565DB2">
        <w:t xml:space="preserve"> </w:t>
      </w:r>
      <w:r w:rsidR="006A0212" w:rsidRPr="00565DB2">
        <w:t xml:space="preserve">This </w:t>
      </w:r>
      <w:r>
        <w:t xml:space="preserve">will </w:t>
      </w:r>
      <w:r w:rsidR="006A0212" w:rsidRPr="00565DB2">
        <w:t xml:space="preserve">open </w:t>
      </w:r>
      <w:r w:rsidR="006A0212" w:rsidRPr="00565DB2">
        <w:rPr>
          <w:b/>
        </w:rPr>
        <w:t>SharePoint Designer</w:t>
      </w:r>
      <w:r w:rsidRPr="00565DB2">
        <w:rPr>
          <w:b/>
        </w:rPr>
        <w:t xml:space="preserve"> 2010</w:t>
      </w:r>
      <w:r w:rsidR="006A0212" w:rsidRPr="00565DB2">
        <w:rPr>
          <w:b/>
        </w:rPr>
        <w:t xml:space="preserve"> </w:t>
      </w:r>
      <w:r w:rsidR="006A0212" w:rsidRPr="00565DB2">
        <w:t xml:space="preserve">and </w:t>
      </w:r>
      <w:r>
        <w:t xml:space="preserve">load </w:t>
      </w:r>
      <w:r w:rsidR="006A0212" w:rsidRPr="00565DB2">
        <w:t xml:space="preserve">the </w:t>
      </w:r>
      <w:r w:rsidR="006A0212" w:rsidRPr="00565DB2">
        <w:rPr>
          <w:b/>
        </w:rPr>
        <w:t>Employee</w:t>
      </w:r>
      <w:r w:rsidR="006A0212" w:rsidRPr="00565DB2">
        <w:t xml:space="preserve"> list.</w:t>
      </w:r>
    </w:p>
    <w:p w:rsidR="006A0212" w:rsidRPr="00565DB2" w:rsidRDefault="006A0212" w:rsidP="00565DB2">
      <w:pPr>
        <w:pStyle w:val="LabStepNumbered"/>
      </w:pPr>
      <w:r w:rsidRPr="00565DB2">
        <w:t xml:space="preserve">In the </w:t>
      </w:r>
      <w:r w:rsidR="00B4384F" w:rsidRPr="00B4384F">
        <w:rPr>
          <w:b/>
        </w:rPr>
        <w:t>Employee</w:t>
      </w:r>
      <w:r w:rsidR="00B4384F">
        <w:t xml:space="preserve"> list </w:t>
      </w:r>
      <w:r w:rsidRPr="00565DB2">
        <w:t xml:space="preserve">Summary </w:t>
      </w:r>
      <w:r w:rsidR="00B4384F">
        <w:t>P</w:t>
      </w:r>
      <w:r w:rsidRPr="00565DB2">
        <w:t xml:space="preserve">age, notice the </w:t>
      </w:r>
      <w:r w:rsidRPr="00B4384F">
        <w:rPr>
          <w:b/>
        </w:rPr>
        <w:t>Forms</w:t>
      </w:r>
      <w:r w:rsidRPr="00565DB2">
        <w:t xml:space="preserve"> </w:t>
      </w:r>
      <w:r w:rsidR="00B4384F">
        <w:t>section</w:t>
      </w:r>
      <w:r w:rsidRPr="00565DB2">
        <w:t xml:space="preserve"> </w:t>
      </w:r>
      <w:r w:rsidR="00B4384F">
        <w:t xml:space="preserve">that </w:t>
      </w:r>
      <w:r w:rsidRPr="00565DB2">
        <w:t>shows the three forms currently available to display, edit and create new entries in this list.</w:t>
      </w:r>
      <w:r w:rsidR="00870020" w:rsidRPr="00565DB2">
        <w:t xml:space="preserve"> </w:t>
      </w:r>
      <w:r w:rsidRPr="00565DB2">
        <w:t>You will create a new form which will serve as the default Edit Form for this list.</w:t>
      </w:r>
    </w:p>
    <w:p w:rsidR="00B051E3" w:rsidRDefault="00986945" w:rsidP="00B051E3">
      <w:pPr>
        <w:pStyle w:val="LabStepNumbered"/>
        <w:numPr>
          <w:ilvl w:val="0"/>
          <w:numId w:val="0"/>
        </w:numPr>
        <w:ind w:left="432"/>
      </w:pPr>
      <w:r w:rsidRPr="00565DB2">
        <w:t xml:space="preserve">Click </w:t>
      </w:r>
      <w:r w:rsidR="006A0212" w:rsidRPr="00565DB2">
        <w:t xml:space="preserve">the </w:t>
      </w:r>
      <w:r w:rsidR="006A0212" w:rsidRPr="00B051E3">
        <w:rPr>
          <w:b/>
        </w:rPr>
        <w:t>New</w:t>
      </w:r>
      <w:r w:rsidR="006A0212" w:rsidRPr="00565DB2">
        <w:t xml:space="preserve"> button in the </w:t>
      </w:r>
      <w:r w:rsidR="006A0212" w:rsidRPr="00B051E3">
        <w:rPr>
          <w:b/>
        </w:rPr>
        <w:t>For</w:t>
      </w:r>
      <w:r w:rsidR="00870020" w:rsidRPr="00B051E3">
        <w:rPr>
          <w:b/>
        </w:rPr>
        <w:t>ms</w:t>
      </w:r>
      <w:r w:rsidR="00B051E3">
        <w:t xml:space="preserve"> section of the Summary P</w:t>
      </w:r>
      <w:r w:rsidR="00870020" w:rsidRPr="00565DB2">
        <w:t xml:space="preserve">age. </w:t>
      </w:r>
      <w:r w:rsidR="00B051E3">
        <w:t>In the form that appears, use the following to create a new list form:</w:t>
      </w:r>
    </w:p>
    <w:p w:rsidR="00B051E3" w:rsidRDefault="006A0212" w:rsidP="00B051E3">
      <w:pPr>
        <w:pStyle w:val="LabStepLevel2NoBullet"/>
      </w:pPr>
      <w:r w:rsidRPr="00B051E3">
        <w:rPr>
          <w:b/>
        </w:rPr>
        <w:t>File Name</w:t>
      </w:r>
      <w:r w:rsidR="00B051E3" w:rsidRPr="00B051E3">
        <w:rPr>
          <w:b/>
        </w:rPr>
        <w:t>:</w:t>
      </w:r>
      <w:r w:rsidRPr="00565DB2">
        <w:t xml:space="preserve"> </w:t>
      </w:r>
      <w:proofErr w:type="spellStart"/>
      <w:r w:rsidRPr="00565DB2">
        <w:t>EditEmployeeInfo</w:t>
      </w:r>
      <w:proofErr w:type="spellEnd"/>
    </w:p>
    <w:p w:rsidR="00B051E3" w:rsidRDefault="006A0212" w:rsidP="00B051E3">
      <w:pPr>
        <w:pStyle w:val="LabStepLevel2NoBullet"/>
      </w:pPr>
      <w:r w:rsidRPr="00B051E3">
        <w:rPr>
          <w:b/>
        </w:rPr>
        <w:t>Select the type of form to create</w:t>
      </w:r>
      <w:r w:rsidR="00B051E3" w:rsidRPr="00B051E3">
        <w:rPr>
          <w:b/>
        </w:rPr>
        <w:t>:</w:t>
      </w:r>
      <w:r w:rsidR="00B051E3">
        <w:t xml:space="preserve"> </w:t>
      </w:r>
      <w:r w:rsidRPr="00565DB2">
        <w:t xml:space="preserve">Edit </w:t>
      </w:r>
      <w:r w:rsidR="00B051E3">
        <w:t>i</w:t>
      </w:r>
      <w:r w:rsidRPr="00565DB2">
        <w:t xml:space="preserve">tem </w:t>
      </w:r>
      <w:r w:rsidR="00B051E3">
        <w:t>f</w:t>
      </w:r>
      <w:r w:rsidRPr="00565DB2">
        <w:t xml:space="preserve">orm </w:t>
      </w:r>
    </w:p>
    <w:p w:rsidR="00B051E3" w:rsidRDefault="006A0212" w:rsidP="00B051E3">
      <w:pPr>
        <w:pStyle w:val="LabStepLevel2NoBullet"/>
      </w:pPr>
      <w:r w:rsidRPr="00B051E3">
        <w:rPr>
          <w:b/>
        </w:rPr>
        <w:t>Set as default for the selected type</w:t>
      </w:r>
      <w:r w:rsidR="00B051E3" w:rsidRPr="00B051E3">
        <w:rPr>
          <w:b/>
        </w:rPr>
        <w:t>:</w:t>
      </w:r>
      <w:r w:rsidR="00B051E3">
        <w:t xml:space="preserve"> checked</w:t>
      </w:r>
    </w:p>
    <w:p w:rsidR="00B051E3" w:rsidRDefault="00B051E3" w:rsidP="00B051E3">
      <w:pPr>
        <w:pStyle w:val="LabStepLevel2NoBullet"/>
      </w:pPr>
      <w:r w:rsidRPr="00B051E3">
        <w:rPr>
          <w:b/>
        </w:rPr>
        <w:t>Select the Content Type to use:</w:t>
      </w:r>
      <w:r>
        <w:t xml:space="preserve"> Item</w:t>
      </w:r>
    </w:p>
    <w:p w:rsidR="00B051E3" w:rsidRDefault="006A0212" w:rsidP="00B051E3">
      <w:pPr>
        <w:pStyle w:val="LabStepLevel2NoBullet"/>
      </w:pPr>
      <w:r w:rsidRPr="00B051E3">
        <w:rPr>
          <w:b/>
        </w:rPr>
        <w:t>Create link in List Item Menu and Ribbon</w:t>
      </w:r>
      <w:r w:rsidR="00B051E3" w:rsidRPr="00B051E3">
        <w:rPr>
          <w:b/>
        </w:rPr>
        <w:t>:</w:t>
      </w:r>
      <w:r w:rsidR="00B051E3">
        <w:t xml:space="preserve"> checked</w:t>
      </w:r>
    </w:p>
    <w:p w:rsidR="006A0212" w:rsidRPr="00565DB2" w:rsidRDefault="006A0212" w:rsidP="00B051E3">
      <w:pPr>
        <w:pStyle w:val="LabStepLevel2NoBullet"/>
      </w:pPr>
      <w:r w:rsidRPr="00B051E3">
        <w:rPr>
          <w:b/>
        </w:rPr>
        <w:t>Link and Command Name</w:t>
      </w:r>
      <w:r w:rsidR="00B051E3" w:rsidRPr="00B051E3">
        <w:rPr>
          <w:b/>
        </w:rPr>
        <w:t xml:space="preserve">: </w:t>
      </w:r>
      <w:r w:rsidRPr="00565DB2">
        <w:t>Edit Employee Info</w:t>
      </w:r>
    </w:p>
    <w:p w:rsidR="00870020" w:rsidRDefault="00870020" w:rsidP="00B051E3">
      <w:pPr>
        <w:pStyle w:val="LabStepScreenshotLevel2"/>
      </w:pPr>
      <w:r>
        <w:lastRenderedPageBreak/>
        <w:drawing>
          <wp:inline distT="0" distB="0" distL="0" distR="0" wp14:anchorId="04D658FA" wp14:editId="2E201662">
            <wp:extent cx="3438794" cy="3419475"/>
            <wp:effectExtent l="19050" t="0" r="9256"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438794" cy="3419475"/>
                    </a:xfrm>
                    <a:prstGeom prst="rect">
                      <a:avLst/>
                    </a:prstGeom>
                    <a:noFill/>
                    <a:ln w="9525">
                      <a:noFill/>
                      <a:miter lim="800000"/>
                      <a:headEnd/>
                      <a:tailEnd/>
                    </a:ln>
                  </pic:spPr>
                </pic:pic>
              </a:graphicData>
            </a:graphic>
          </wp:inline>
        </w:drawing>
      </w:r>
    </w:p>
    <w:p w:rsidR="006A0212" w:rsidRPr="00B051E3" w:rsidRDefault="006A0212" w:rsidP="00B051E3">
      <w:pPr>
        <w:pStyle w:val="LabStepNumbered"/>
      </w:pPr>
      <w:r w:rsidRPr="00B051E3">
        <w:t xml:space="preserve">You should now see the </w:t>
      </w:r>
      <w:r w:rsidRPr="00B051E3">
        <w:rPr>
          <w:rStyle w:val="InlindeCode"/>
        </w:rPr>
        <w:t>EditEmployeeInfo.aspx</w:t>
      </w:r>
      <w:r w:rsidRPr="00B051E3">
        <w:t xml:space="preserve"> page in the </w:t>
      </w:r>
      <w:r w:rsidRPr="00B051E3">
        <w:rPr>
          <w:b/>
        </w:rPr>
        <w:t>Forms</w:t>
      </w:r>
      <w:r w:rsidRPr="00B051E3">
        <w:t xml:space="preserve"> section. </w:t>
      </w:r>
      <w:r w:rsidR="00B051E3">
        <w:t xml:space="preserve">Click </w:t>
      </w:r>
      <w:r w:rsidR="00B051E3" w:rsidRPr="00B051E3">
        <w:rPr>
          <w:rStyle w:val="InlindeCode"/>
        </w:rPr>
        <w:t>EditEmployeeInfo.aspx</w:t>
      </w:r>
      <w:r w:rsidR="00B051E3" w:rsidRPr="00B051E3">
        <w:t>.</w:t>
      </w:r>
    </w:p>
    <w:p w:rsidR="006A0212" w:rsidRPr="00B051E3" w:rsidRDefault="00B051E3" w:rsidP="00B051E3">
      <w:pPr>
        <w:pStyle w:val="LabStepNumbered"/>
      </w:pPr>
      <w:r>
        <w:t xml:space="preserve">In </w:t>
      </w:r>
      <w:r w:rsidRPr="00B051E3">
        <w:rPr>
          <w:b/>
        </w:rPr>
        <w:t>Design</w:t>
      </w:r>
      <w:r>
        <w:t xml:space="preserve"> mode you’ll notice </w:t>
      </w:r>
      <w:r w:rsidR="006A0212" w:rsidRPr="00B051E3">
        <w:t>all the default fields for the Employee list.</w:t>
      </w:r>
      <w:r w:rsidR="00870020" w:rsidRPr="00B051E3">
        <w:t xml:space="preserve"> </w:t>
      </w:r>
      <w:r w:rsidR="006A0212" w:rsidRPr="00B051E3">
        <w:t>You will now modify the columns in this List and also the formatting for some of the values in the columns.</w:t>
      </w:r>
    </w:p>
    <w:p w:rsidR="00B051E3" w:rsidRDefault="006A0212" w:rsidP="00E90F43">
      <w:pPr>
        <w:pStyle w:val="LabStepLevel2Numbered"/>
        <w:numPr>
          <w:ilvl w:val="0"/>
          <w:numId w:val="11"/>
        </w:numPr>
      </w:pPr>
      <w:r w:rsidRPr="00B051E3">
        <w:t xml:space="preserve">Go to the </w:t>
      </w:r>
      <w:proofErr w:type="spellStart"/>
      <w:r w:rsidRPr="00B051E3">
        <w:rPr>
          <w:b/>
        </w:rPr>
        <w:t>LoginID</w:t>
      </w:r>
      <w:proofErr w:type="spellEnd"/>
      <w:r w:rsidRPr="00B051E3">
        <w:t xml:space="preserve"> label and put in a space between </w:t>
      </w:r>
      <w:r w:rsidRPr="00B051E3">
        <w:rPr>
          <w:b/>
        </w:rPr>
        <w:t>Login</w:t>
      </w:r>
      <w:r w:rsidRPr="00B051E3">
        <w:t xml:space="preserve"> and </w:t>
      </w:r>
      <w:r w:rsidRPr="00B051E3">
        <w:rPr>
          <w:b/>
        </w:rPr>
        <w:t>ID</w:t>
      </w:r>
      <w:r w:rsidRPr="00B051E3">
        <w:t xml:space="preserve">. </w:t>
      </w:r>
    </w:p>
    <w:p w:rsidR="006A0212" w:rsidRPr="00B051E3" w:rsidRDefault="006A0212" w:rsidP="00E90F43">
      <w:pPr>
        <w:pStyle w:val="LabStepLevel2Numbered"/>
        <w:numPr>
          <w:ilvl w:val="0"/>
          <w:numId w:val="11"/>
        </w:numPr>
      </w:pPr>
      <w:r w:rsidRPr="00B051E3">
        <w:t xml:space="preserve">Do the same thing for </w:t>
      </w:r>
      <w:proofErr w:type="spellStart"/>
      <w:r w:rsidRPr="00B051E3">
        <w:rPr>
          <w:b/>
        </w:rPr>
        <w:t>EmployeeID</w:t>
      </w:r>
      <w:proofErr w:type="spellEnd"/>
      <w:r w:rsidRPr="00B051E3">
        <w:t xml:space="preserve">, </w:t>
      </w:r>
      <w:proofErr w:type="spellStart"/>
      <w:r w:rsidRPr="00B051E3">
        <w:rPr>
          <w:b/>
        </w:rPr>
        <w:t>ContactID</w:t>
      </w:r>
      <w:proofErr w:type="spellEnd"/>
      <w:r w:rsidRPr="00B051E3">
        <w:t xml:space="preserve"> and </w:t>
      </w:r>
      <w:proofErr w:type="spellStart"/>
      <w:r w:rsidRPr="00B051E3">
        <w:rPr>
          <w:b/>
        </w:rPr>
        <w:t>ManagerID</w:t>
      </w:r>
      <w:proofErr w:type="spellEnd"/>
      <w:r w:rsidRPr="00B051E3">
        <w:t>.</w:t>
      </w:r>
    </w:p>
    <w:p w:rsidR="006A0212" w:rsidRPr="00B051E3" w:rsidRDefault="006A0212" w:rsidP="00B051E3">
      <w:pPr>
        <w:pStyle w:val="LabExerciseCallout"/>
      </w:pPr>
      <w:r w:rsidRPr="00B051E3">
        <w:t>You are able to modify these labels because these are just static information and it is not connected to the backend data source, which in our case is the Employee list.</w:t>
      </w:r>
    </w:p>
    <w:p w:rsidR="006A0212" w:rsidRPr="00B051E3" w:rsidRDefault="006A0212" w:rsidP="00B051E3">
      <w:pPr>
        <w:pStyle w:val="LabStepNumbered"/>
      </w:pPr>
      <w:r w:rsidRPr="00B051E3">
        <w:t xml:space="preserve">In the second column, </w:t>
      </w:r>
      <w:r w:rsidR="00B051E3">
        <w:t xml:space="preserve">select </w:t>
      </w:r>
      <w:r w:rsidRPr="00B051E3">
        <w:t xml:space="preserve">the </w:t>
      </w:r>
      <w:proofErr w:type="spellStart"/>
      <w:r w:rsidRPr="00B051E3">
        <w:rPr>
          <w:b/>
        </w:rPr>
        <w:t>LoginID</w:t>
      </w:r>
      <w:proofErr w:type="spellEnd"/>
      <w:r w:rsidRPr="00B051E3">
        <w:t xml:space="preserve"> field, </w:t>
      </w:r>
      <w:r w:rsidR="00986945" w:rsidRPr="00B051E3">
        <w:t xml:space="preserve">click </w:t>
      </w:r>
      <w:r w:rsidRPr="00B051E3">
        <w:t xml:space="preserve">the </w:t>
      </w:r>
      <w:r w:rsidRPr="00B051E3">
        <w:rPr>
          <w:b/>
        </w:rPr>
        <w:t>chevron</w:t>
      </w:r>
      <w:r w:rsidRPr="00B051E3">
        <w:t xml:space="preserve"> </w:t>
      </w:r>
      <w:r w:rsidR="00B051E3">
        <w:t xml:space="preserve">(arrow) that </w:t>
      </w:r>
      <w:r w:rsidRPr="00B051E3">
        <w:t xml:space="preserve">appears at the top right of that field. For the </w:t>
      </w:r>
      <w:r w:rsidRPr="00B051E3">
        <w:rPr>
          <w:b/>
        </w:rPr>
        <w:t>Format</w:t>
      </w:r>
      <w:r w:rsidRPr="00B051E3">
        <w:t xml:space="preserve"> </w:t>
      </w:r>
      <w:r w:rsidRPr="00B051E3">
        <w:rPr>
          <w:b/>
        </w:rPr>
        <w:t>as</w:t>
      </w:r>
      <w:r w:rsidRPr="00B051E3">
        <w:t xml:space="preserve"> drop down, </w:t>
      </w:r>
      <w:r w:rsidR="00B051E3">
        <w:t xml:space="preserve">select </w:t>
      </w:r>
      <w:r w:rsidR="00B051E3" w:rsidRPr="00B051E3">
        <w:rPr>
          <w:b/>
        </w:rPr>
        <w:t>L</w:t>
      </w:r>
      <w:r w:rsidRPr="00B051E3">
        <w:rPr>
          <w:b/>
        </w:rPr>
        <w:t>abel</w:t>
      </w:r>
      <w:r w:rsidRPr="00B051E3">
        <w:t xml:space="preserve">. Doing this will change this field from a text box to a label, which will make it </w:t>
      </w:r>
      <w:r w:rsidR="00B051E3">
        <w:t>r</w:t>
      </w:r>
      <w:r w:rsidRPr="00B051E3">
        <w:t>ead-only for users who are reading this data.</w:t>
      </w:r>
    </w:p>
    <w:p w:rsidR="00F27E73" w:rsidRDefault="00F27E73" w:rsidP="009F5AC6">
      <w:pPr>
        <w:pStyle w:val="LabStepScreenshot"/>
      </w:pPr>
      <w:r>
        <w:rPr>
          <w:noProof/>
        </w:rPr>
        <w:drawing>
          <wp:inline distT="0" distB="0" distL="0" distR="0" wp14:anchorId="200783D9" wp14:editId="5B59D1EE">
            <wp:extent cx="3428098" cy="2486025"/>
            <wp:effectExtent l="19050" t="0" r="90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428098" cy="2486025"/>
                    </a:xfrm>
                    <a:prstGeom prst="rect">
                      <a:avLst/>
                    </a:prstGeom>
                    <a:noFill/>
                    <a:ln w="9525">
                      <a:noFill/>
                      <a:miter lim="800000"/>
                      <a:headEnd/>
                      <a:tailEnd/>
                    </a:ln>
                  </pic:spPr>
                </pic:pic>
              </a:graphicData>
            </a:graphic>
          </wp:inline>
        </w:drawing>
      </w:r>
    </w:p>
    <w:p w:rsidR="006A0212" w:rsidRPr="00B051E3" w:rsidRDefault="006A0212" w:rsidP="00B051E3">
      <w:pPr>
        <w:pStyle w:val="LabStepNumbered"/>
      </w:pPr>
      <w:r w:rsidRPr="00B051E3">
        <w:lastRenderedPageBreak/>
        <w:t>You will now remove a field that we do not need in this form.</w:t>
      </w:r>
      <w:r w:rsidR="00F27E73" w:rsidRPr="00B051E3">
        <w:t xml:space="preserve"> </w:t>
      </w:r>
      <w:r w:rsidRPr="00B051E3">
        <w:t xml:space="preserve">Go down to the </w:t>
      </w:r>
      <w:proofErr w:type="spellStart"/>
      <w:r w:rsidRPr="00B051E3">
        <w:rPr>
          <w:b/>
        </w:rPr>
        <w:t>SalariedFlag</w:t>
      </w:r>
      <w:proofErr w:type="spellEnd"/>
      <w:r w:rsidRPr="00B051E3">
        <w:t xml:space="preserve"> field, </w:t>
      </w:r>
      <w:r w:rsidR="00986945" w:rsidRPr="00B051E3">
        <w:t xml:space="preserve">click </w:t>
      </w:r>
      <w:r w:rsidRPr="00B051E3">
        <w:t xml:space="preserve">the cell for the </w:t>
      </w:r>
      <w:proofErr w:type="spellStart"/>
      <w:r w:rsidRPr="00B051E3">
        <w:rPr>
          <w:b/>
        </w:rPr>
        <w:t>SalariedFlag</w:t>
      </w:r>
      <w:proofErr w:type="spellEnd"/>
      <w:r w:rsidRPr="00B051E3">
        <w:t xml:space="preserve">. At the bottom of </w:t>
      </w:r>
      <w:r w:rsidRPr="00B051E3">
        <w:rPr>
          <w:b/>
        </w:rPr>
        <w:t>SharePoint Designer</w:t>
      </w:r>
      <w:r w:rsidR="00B051E3" w:rsidRPr="00B051E3">
        <w:rPr>
          <w:b/>
        </w:rPr>
        <w:t xml:space="preserve"> 2010</w:t>
      </w:r>
      <w:r w:rsidRPr="00B051E3">
        <w:t xml:space="preserve"> environment, you will see tag selectors. </w:t>
      </w:r>
      <w:r w:rsidR="00986945" w:rsidRPr="00B051E3">
        <w:t xml:space="preserve">Click </w:t>
      </w:r>
      <w:r w:rsidRPr="00B051E3">
        <w:t xml:space="preserve">the </w:t>
      </w:r>
      <w:r w:rsidRPr="00A76C62">
        <w:rPr>
          <w:rStyle w:val="InlindeCode"/>
        </w:rPr>
        <w:t>&lt;</w:t>
      </w:r>
      <w:proofErr w:type="spellStart"/>
      <w:r w:rsidRPr="00A76C62">
        <w:rPr>
          <w:rStyle w:val="InlindeCode"/>
        </w:rPr>
        <w:t>tr</w:t>
      </w:r>
      <w:proofErr w:type="spellEnd"/>
      <w:r w:rsidRPr="00A76C62">
        <w:rPr>
          <w:rStyle w:val="InlindeCode"/>
        </w:rPr>
        <w:t>&gt;</w:t>
      </w:r>
      <w:r w:rsidRPr="00B051E3">
        <w:t xml:space="preserve"> tag selector</w:t>
      </w:r>
      <w:r w:rsidR="00B051E3">
        <w:t xml:space="preserve"> that will </w:t>
      </w:r>
      <w:r w:rsidRPr="00B051E3">
        <w:t>highlight the table row that you are currently focused on, which in</w:t>
      </w:r>
      <w:r w:rsidR="00B051E3">
        <w:t xml:space="preserve"> this case is the </w:t>
      </w:r>
      <w:proofErr w:type="spellStart"/>
      <w:r w:rsidR="00B051E3">
        <w:t>SalariedFlag</w:t>
      </w:r>
      <w:proofErr w:type="spellEnd"/>
      <w:r w:rsidR="00B051E3">
        <w:t>.</w:t>
      </w:r>
    </w:p>
    <w:p w:rsidR="006A0212" w:rsidRPr="00B051E3" w:rsidRDefault="006A0212" w:rsidP="00E90F43">
      <w:pPr>
        <w:pStyle w:val="LabStepLevel2Numbered"/>
        <w:numPr>
          <w:ilvl w:val="0"/>
          <w:numId w:val="12"/>
        </w:numPr>
      </w:pPr>
      <w:r w:rsidRPr="00B051E3">
        <w:t xml:space="preserve">You want to delete this row. To do that, </w:t>
      </w:r>
      <w:r w:rsidR="00B051E3">
        <w:t xml:space="preserve">in the ribbon under the </w:t>
      </w:r>
      <w:r w:rsidRPr="00B051E3">
        <w:rPr>
          <w:b/>
        </w:rPr>
        <w:t>Data View Tools</w:t>
      </w:r>
      <w:r w:rsidRPr="00B051E3">
        <w:t xml:space="preserve"> </w:t>
      </w:r>
      <w:r w:rsidR="00B051E3">
        <w:t xml:space="preserve">section select </w:t>
      </w:r>
      <w:r w:rsidR="00B051E3" w:rsidRPr="00B051E3">
        <w:rPr>
          <w:b/>
        </w:rPr>
        <w:t xml:space="preserve">Table » </w:t>
      </w:r>
      <w:r w:rsidRPr="00B051E3">
        <w:rPr>
          <w:b/>
        </w:rPr>
        <w:t>Delete</w:t>
      </w:r>
      <w:r w:rsidR="00B051E3" w:rsidRPr="00B051E3">
        <w:rPr>
          <w:b/>
        </w:rPr>
        <w:t xml:space="preserve"> » </w:t>
      </w:r>
      <w:r w:rsidRPr="00B051E3">
        <w:rPr>
          <w:b/>
        </w:rPr>
        <w:t>Delete Rows</w:t>
      </w:r>
      <w:r w:rsidRPr="00B051E3">
        <w:t xml:space="preserve">. The </w:t>
      </w:r>
      <w:proofErr w:type="spellStart"/>
      <w:r w:rsidRPr="00B051E3">
        <w:t>SalariedFlag</w:t>
      </w:r>
      <w:proofErr w:type="spellEnd"/>
      <w:r w:rsidRPr="00B051E3">
        <w:t xml:space="preserve"> row has now been deleted.</w:t>
      </w:r>
    </w:p>
    <w:p w:rsidR="006A0212" w:rsidRPr="00B051E3" w:rsidRDefault="006A0212" w:rsidP="00B051E3">
      <w:pPr>
        <w:pStyle w:val="LabStepLevel2Numbered"/>
      </w:pPr>
      <w:r w:rsidRPr="00B051E3">
        <w:t xml:space="preserve">Save this page by clicking on the </w:t>
      </w:r>
      <w:r w:rsidRPr="00B051E3">
        <w:rPr>
          <w:b/>
        </w:rPr>
        <w:t>Save</w:t>
      </w:r>
      <w:r w:rsidRPr="00B051E3">
        <w:t xml:space="preserve"> icon</w:t>
      </w:r>
      <w:r w:rsidR="00B051E3">
        <w:t xml:space="preserve"> in the ribbon Quick Launch</w:t>
      </w:r>
      <w:r w:rsidRPr="00B051E3">
        <w:t>.</w:t>
      </w:r>
    </w:p>
    <w:p w:rsidR="006A0212" w:rsidRPr="00B051E3" w:rsidRDefault="006A0212" w:rsidP="00B051E3">
      <w:pPr>
        <w:pStyle w:val="LabStepNumbered"/>
      </w:pPr>
      <w:r w:rsidRPr="00B051E3">
        <w:t xml:space="preserve">Open the browser, </w:t>
      </w:r>
      <w:r w:rsidR="005D455E">
        <w:t xml:space="preserve">and </w:t>
      </w:r>
      <w:r w:rsidRPr="00B051E3">
        <w:t xml:space="preserve">make sure you are looking at the </w:t>
      </w:r>
      <w:r w:rsidR="00A76C62">
        <w:rPr>
          <w:b/>
        </w:rPr>
        <w:t>http://intranet.wingtip.com/sites/DataWebParts</w:t>
      </w:r>
      <w:r w:rsidRPr="00B051E3">
        <w:t xml:space="preserve"> site and the </w:t>
      </w:r>
      <w:r w:rsidRPr="005D455E">
        <w:rPr>
          <w:b/>
        </w:rPr>
        <w:t>Employees</w:t>
      </w:r>
      <w:r w:rsidRPr="00B051E3">
        <w:t xml:space="preserve"> list.</w:t>
      </w:r>
      <w:r w:rsidR="00F27E73" w:rsidRPr="00B051E3">
        <w:t xml:space="preserve"> </w:t>
      </w:r>
      <w:r w:rsidR="00986945" w:rsidRPr="00B051E3">
        <w:t xml:space="preserve">Click </w:t>
      </w:r>
      <w:r w:rsidRPr="00B051E3">
        <w:t xml:space="preserve">the </w:t>
      </w:r>
      <w:r w:rsidRPr="005D455E">
        <w:rPr>
          <w:b/>
        </w:rPr>
        <w:t>Refresh</w:t>
      </w:r>
      <w:r w:rsidRPr="00B051E3">
        <w:t xml:space="preserve"> button in the browser or </w:t>
      </w:r>
      <w:r w:rsidR="005D455E">
        <w:t>press</w:t>
      </w:r>
      <w:r w:rsidR="00986945" w:rsidRPr="00B051E3">
        <w:t xml:space="preserve"> </w:t>
      </w:r>
      <w:r w:rsidR="005D455E" w:rsidRPr="005D455E">
        <w:rPr>
          <w:b/>
        </w:rPr>
        <w:t>[</w:t>
      </w:r>
      <w:r w:rsidRPr="005D455E">
        <w:rPr>
          <w:b/>
        </w:rPr>
        <w:t>F5</w:t>
      </w:r>
      <w:r w:rsidR="005D455E" w:rsidRPr="005D455E">
        <w:rPr>
          <w:b/>
        </w:rPr>
        <w:t>]</w:t>
      </w:r>
      <w:r w:rsidRPr="00B051E3">
        <w:t xml:space="preserve"> to refresh your page.</w:t>
      </w:r>
    </w:p>
    <w:p w:rsidR="006A0212" w:rsidRPr="00B051E3" w:rsidRDefault="006A0212" w:rsidP="00B051E3">
      <w:pPr>
        <w:pStyle w:val="LabStepNumbered"/>
      </w:pPr>
      <w:r w:rsidRPr="00B051E3">
        <w:t xml:space="preserve">Once it is refreshed, hover over the </w:t>
      </w:r>
      <w:proofErr w:type="spellStart"/>
      <w:r w:rsidRPr="005D455E">
        <w:rPr>
          <w:b/>
        </w:rPr>
        <w:t>LoginID</w:t>
      </w:r>
      <w:proofErr w:type="spellEnd"/>
      <w:r w:rsidRPr="00B051E3">
        <w:t xml:space="preserve"> field of any of the rows</w:t>
      </w:r>
      <w:r w:rsidR="005D455E">
        <w:t xml:space="preserve"> and</w:t>
      </w:r>
      <w:r w:rsidRPr="00B051E3">
        <w:t xml:space="preserve"> use the </w:t>
      </w:r>
      <w:r w:rsidR="005D455E">
        <w:t xml:space="preserve">edit control block (ECB) menu </w:t>
      </w:r>
      <w:r w:rsidRPr="00B051E3">
        <w:t>for the row</w:t>
      </w:r>
      <w:r w:rsidR="005D455E">
        <w:t>.</w:t>
      </w:r>
      <w:r w:rsidRPr="00B051E3">
        <w:t xml:space="preserve"> </w:t>
      </w:r>
      <w:r w:rsidR="005D455E">
        <w:t>Y</w:t>
      </w:r>
      <w:r w:rsidRPr="00B051E3">
        <w:t xml:space="preserve">ou should see the </w:t>
      </w:r>
      <w:r w:rsidRPr="005D455E">
        <w:rPr>
          <w:b/>
        </w:rPr>
        <w:t>Edit Employee Info</w:t>
      </w:r>
      <w:r w:rsidRPr="00B051E3">
        <w:t>. This is the new custom action that got created for us which points to the new Edit Employee Info form that we just created.</w:t>
      </w:r>
    </w:p>
    <w:p w:rsidR="00F27E73" w:rsidRDefault="000D1EF2" w:rsidP="009F5AC6">
      <w:pPr>
        <w:pStyle w:val="LabStepScreenshot"/>
      </w:pPr>
      <w:r w:rsidRPr="000D1EF2">
        <w:rPr>
          <w:rStyle w:val="LabStepScreenshotFrame"/>
        </w:rPr>
        <w:drawing>
          <wp:inline distT="0" distB="0" distL="0" distR="0" wp14:anchorId="1FD776D9" wp14:editId="27F71F14">
            <wp:extent cx="4572000" cy="2565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000" cy="2565889"/>
                    </a:xfrm>
                    <a:prstGeom prst="rect">
                      <a:avLst/>
                    </a:prstGeom>
                  </pic:spPr>
                </pic:pic>
              </a:graphicData>
            </a:graphic>
          </wp:inline>
        </w:drawing>
      </w:r>
    </w:p>
    <w:p w:rsidR="006A0212" w:rsidRPr="005D455E" w:rsidRDefault="00986945" w:rsidP="005D455E">
      <w:pPr>
        <w:pStyle w:val="LabStepNumbered"/>
      </w:pPr>
      <w:r w:rsidRPr="005D455E">
        <w:t xml:space="preserve">Click </w:t>
      </w:r>
      <w:r w:rsidR="006A0212" w:rsidRPr="005D455E">
        <w:t xml:space="preserve">the </w:t>
      </w:r>
      <w:r w:rsidR="006A0212" w:rsidRPr="005D455E">
        <w:rPr>
          <w:b/>
        </w:rPr>
        <w:t>Edit Employee Info</w:t>
      </w:r>
      <w:r w:rsidR="006A0212" w:rsidRPr="005D455E">
        <w:t xml:space="preserve"> </w:t>
      </w:r>
      <w:r w:rsidR="005D455E">
        <w:t>menu item</w:t>
      </w:r>
      <w:r w:rsidR="006A0212" w:rsidRPr="005D455E">
        <w:t>. You should now see the Edit Employee form</w:t>
      </w:r>
      <w:r w:rsidR="005D455E">
        <w:t xml:space="preserve"> with the customizations you made:</w:t>
      </w:r>
    </w:p>
    <w:p w:rsidR="00F27E73" w:rsidRDefault="000D1EF2" w:rsidP="009F5AC6">
      <w:pPr>
        <w:pStyle w:val="LabStepScreenshot"/>
      </w:pPr>
      <w:r w:rsidRPr="000D1EF2">
        <w:rPr>
          <w:rStyle w:val="LabStepScreenshotFrame"/>
        </w:rPr>
        <w:drawing>
          <wp:inline distT="0" distB="0" distL="0" distR="0" wp14:anchorId="4E6FF73D" wp14:editId="386CC91C">
            <wp:extent cx="4572000" cy="25859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000" cy="2585916"/>
                    </a:xfrm>
                    <a:prstGeom prst="rect">
                      <a:avLst/>
                    </a:prstGeom>
                  </pic:spPr>
                </pic:pic>
              </a:graphicData>
            </a:graphic>
          </wp:inline>
        </w:drawing>
      </w:r>
    </w:p>
    <w:p w:rsidR="006A0212" w:rsidRPr="005D455E" w:rsidRDefault="00986945" w:rsidP="005D455E">
      <w:pPr>
        <w:pStyle w:val="LabStepNumbered"/>
      </w:pPr>
      <w:r w:rsidRPr="005D455E">
        <w:t xml:space="preserve">Click </w:t>
      </w:r>
      <w:r w:rsidR="006A0212" w:rsidRPr="005D455E">
        <w:t xml:space="preserve">the </w:t>
      </w:r>
      <w:r w:rsidR="006A0212" w:rsidRPr="005D455E">
        <w:rPr>
          <w:b/>
        </w:rPr>
        <w:t>Cancel</w:t>
      </w:r>
      <w:r w:rsidR="006A0212" w:rsidRPr="005D455E">
        <w:t xml:space="preserve"> button. You should now be brought back to the Employee list's main view.</w:t>
      </w:r>
    </w:p>
    <w:p w:rsidR="00F27E73" w:rsidRDefault="000D1EF2" w:rsidP="00986945">
      <w:pPr>
        <w:pStyle w:val="LabExerciseText"/>
      </w:pPr>
      <w:r>
        <w:t>In this exercise you created a custom edit for and modified the form using SharePoint Designer 2010.</w:t>
      </w:r>
    </w:p>
    <w:p w:rsidR="00F074CD" w:rsidRDefault="00F074CD" w:rsidP="000C7969">
      <w:pPr>
        <w:pStyle w:val="Heading3"/>
      </w:pPr>
      <w:r w:rsidRPr="00FC79BD">
        <w:lastRenderedPageBreak/>
        <w:t xml:space="preserve">Exercise </w:t>
      </w:r>
      <w:r>
        <w:t>2</w:t>
      </w:r>
      <w:r w:rsidRPr="00FC79BD">
        <w:t xml:space="preserve">: </w:t>
      </w:r>
      <w:r>
        <w:t>Creating List Views</w:t>
      </w:r>
    </w:p>
    <w:p w:rsidR="00F074CD" w:rsidRDefault="00F074CD" w:rsidP="00986945">
      <w:pPr>
        <w:pStyle w:val="LabExerciseText"/>
      </w:pPr>
      <w:r w:rsidRPr="00AB0146">
        <w:t>I</w:t>
      </w:r>
      <w:r>
        <w:t>n this exercise you will create a new view for a list.</w:t>
      </w:r>
    </w:p>
    <w:p w:rsidR="006A0212" w:rsidRDefault="00DB7CFA" w:rsidP="00E90F43">
      <w:pPr>
        <w:pStyle w:val="LabStepNumbered"/>
        <w:numPr>
          <w:ilvl w:val="0"/>
          <w:numId w:val="5"/>
        </w:numPr>
      </w:pPr>
      <w:r>
        <w:t xml:space="preserve">In </w:t>
      </w:r>
      <w:r w:rsidR="006A0212" w:rsidRPr="00DB7CFA">
        <w:rPr>
          <w:b/>
        </w:rPr>
        <w:t xml:space="preserve">SharePoint Designer </w:t>
      </w:r>
      <w:r w:rsidRPr="00DB7CFA">
        <w:rPr>
          <w:b/>
        </w:rPr>
        <w:t>2010</w:t>
      </w:r>
      <w:r>
        <w:t xml:space="preserve"> y</w:t>
      </w:r>
      <w:r w:rsidR="006A0212">
        <w:t xml:space="preserve">ou should now be looking at the </w:t>
      </w:r>
      <w:r w:rsidR="006A0212" w:rsidRPr="00DB7CFA">
        <w:rPr>
          <w:rStyle w:val="InlindeCode"/>
        </w:rPr>
        <w:t>EditEmployeeInfo.aspx</w:t>
      </w:r>
      <w:r w:rsidR="006A0212" w:rsidRPr="00F27E73">
        <w:rPr>
          <w:sz w:val="16"/>
          <w:szCs w:val="16"/>
        </w:rPr>
        <w:t xml:space="preserve"> </w:t>
      </w:r>
      <w:r w:rsidR="006A0212">
        <w:t xml:space="preserve">page. </w:t>
      </w:r>
    </w:p>
    <w:p w:rsidR="006A0212" w:rsidRPr="00DB7CFA" w:rsidRDefault="006A0212" w:rsidP="00DB7CFA">
      <w:pPr>
        <w:pStyle w:val="LabStepNumbered"/>
      </w:pPr>
      <w:r w:rsidRPr="00DB7CFA">
        <w:t xml:space="preserve">Using the navigation breadcrumb on top of </w:t>
      </w:r>
      <w:r w:rsidR="00DB7CFA" w:rsidRPr="00DB7CFA">
        <w:rPr>
          <w:b/>
        </w:rPr>
        <w:t xml:space="preserve">SharePoint </w:t>
      </w:r>
      <w:r w:rsidRPr="00DB7CFA">
        <w:rPr>
          <w:b/>
        </w:rPr>
        <w:t>Designer</w:t>
      </w:r>
      <w:r w:rsidR="00DB7CFA" w:rsidRPr="00DB7CFA">
        <w:rPr>
          <w:b/>
        </w:rPr>
        <w:t xml:space="preserve"> 2010</w:t>
      </w:r>
      <w:r w:rsidRPr="00DB7CFA">
        <w:t xml:space="preserve">, </w:t>
      </w:r>
      <w:r w:rsidR="00986945" w:rsidRPr="00DB7CFA">
        <w:t xml:space="preserve">click </w:t>
      </w:r>
      <w:r w:rsidRPr="00DB7CFA">
        <w:rPr>
          <w:b/>
        </w:rPr>
        <w:t>Employee</w:t>
      </w:r>
      <w:r w:rsidRPr="00DB7CFA">
        <w:t xml:space="preserve">. You should now see the </w:t>
      </w:r>
      <w:r w:rsidR="00DB7CFA">
        <w:t>Summary P</w:t>
      </w:r>
      <w:r w:rsidRPr="00DB7CFA">
        <w:t>age for the Employee list.</w:t>
      </w:r>
    </w:p>
    <w:p w:rsidR="006A0212" w:rsidRPr="00DB7CFA" w:rsidRDefault="006A0212" w:rsidP="00DB7CFA">
      <w:pPr>
        <w:pStyle w:val="LabStepNumbered"/>
      </w:pPr>
      <w:r w:rsidRPr="00DB7CFA">
        <w:t xml:space="preserve">Notice that the </w:t>
      </w:r>
      <w:r w:rsidRPr="00DB7CFA">
        <w:rPr>
          <w:b/>
        </w:rPr>
        <w:t>Views</w:t>
      </w:r>
      <w:r w:rsidRPr="00DB7CFA">
        <w:t xml:space="preserve"> </w:t>
      </w:r>
      <w:r w:rsidR="00DB7CFA">
        <w:t>section of the Summary P</w:t>
      </w:r>
      <w:r w:rsidRPr="00DB7CFA">
        <w:t xml:space="preserve">age contains only one view called </w:t>
      </w:r>
      <w:r w:rsidRPr="00DB7CFA">
        <w:rPr>
          <w:b/>
        </w:rPr>
        <w:t>All Items</w:t>
      </w:r>
      <w:r w:rsidRPr="00DB7CFA">
        <w:t xml:space="preserve">. This is the default view that gets created automatically for the list. </w:t>
      </w:r>
    </w:p>
    <w:p w:rsidR="00DB7CFA" w:rsidRDefault="006A0212" w:rsidP="00DB7CFA">
      <w:pPr>
        <w:pStyle w:val="LabStepNumbered"/>
      </w:pPr>
      <w:r w:rsidRPr="00DB7CFA">
        <w:t xml:space="preserve">To create a new view, </w:t>
      </w:r>
      <w:r w:rsidR="00986945" w:rsidRPr="00DB7CFA">
        <w:t xml:space="preserve">click </w:t>
      </w:r>
      <w:r w:rsidRPr="00DB7CFA">
        <w:t xml:space="preserve">the </w:t>
      </w:r>
      <w:r w:rsidRPr="00DB7CFA">
        <w:rPr>
          <w:b/>
        </w:rPr>
        <w:t>New</w:t>
      </w:r>
      <w:r w:rsidRPr="00DB7CFA">
        <w:t xml:space="preserve"> button in the </w:t>
      </w:r>
      <w:r w:rsidRPr="00DB7CFA">
        <w:rPr>
          <w:b/>
        </w:rPr>
        <w:t>Views</w:t>
      </w:r>
      <w:r w:rsidRPr="00DB7CFA">
        <w:t xml:space="preserve"> section. Create New List View </w:t>
      </w:r>
      <w:r w:rsidR="003928FD" w:rsidRPr="00DB7CFA">
        <w:t>dialog</w:t>
      </w:r>
      <w:r w:rsidRPr="00DB7CFA">
        <w:t xml:space="preserve"> box </w:t>
      </w:r>
      <w:r w:rsidR="00DB7CFA">
        <w:t>opens. Use the following information to create the view:</w:t>
      </w:r>
    </w:p>
    <w:p w:rsidR="00DB7CFA" w:rsidRDefault="006A0212" w:rsidP="00DB7CFA">
      <w:pPr>
        <w:pStyle w:val="LabStepLevel2NoBullet"/>
      </w:pPr>
      <w:r w:rsidRPr="00DB7CFA">
        <w:rPr>
          <w:b/>
        </w:rPr>
        <w:t>Name</w:t>
      </w:r>
      <w:r w:rsidR="00DB7CFA" w:rsidRPr="00DB7CFA">
        <w:rPr>
          <w:b/>
        </w:rPr>
        <w:t>:</w:t>
      </w:r>
      <w:r w:rsidR="00DB7CFA">
        <w:t xml:space="preserve"> </w:t>
      </w:r>
      <w:r w:rsidRPr="00DB7CFA">
        <w:t>Employee Info</w:t>
      </w:r>
    </w:p>
    <w:p w:rsidR="006A0212" w:rsidRPr="00DB7CFA" w:rsidRDefault="006A0212" w:rsidP="00DB7CFA">
      <w:pPr>
        <w:pStyle w:val="LabStepLevel2NoBullet"/>
      </w:pPr>
      <w:r w:rsidRPr="00DB7CFA">
        <w:rPr>
          <w:b/>
        </w:rPr>
        <w:t>Make this the default view</w:t>
      </w:r>
      <w:r w:rsidR="00DB7CFA" w:rsidRPr="00DB7CFA">
        <w:rPr>
          <w:b/>
        </w:rPr>
        <w:t>:</w:t>
      </w:r>
      <w:r w:rsidR="00DB7CFA">
        <w:t xml:space="preserve"> checked</w:t>
      </w:r>
      <w:r w:rsidRPr="00DB7CFA">
        <w:t xml:space="preserve"> </w:t>
      </w:r>
    </w:p>
    <w:p w:rsidR="00DB7CFA" w:rsidRDefault="00986945" w:rsidP="00DB7CFA">
      <w:pPr>
        <w:pStyle w:val="LabStepLevel2NoBullet"/>
      </w:pPr>
      <w:r w:rsidRPr="00DB7CFA">
        <w:t xml:space="preserve">Click </w:t>
      </w:r>
      <w:r w:rsidR="006A0212" w:rsidRPr="00DB7CFA">
        <w:rPr>
          <w:b/>
        </w:rPr>
        <w:t>OK</w:t>
      </w:r>
      <w:r w:rsidR="00DB7CFA">
        <w:t>.</w:t>
      </w:r>
    </w:p>
    <w:p w:rsidR="006A0212" w:rsidRPr="00DB7CFA" w:rsidRDefault="006A0212" w:rsidP="00DB7CFA">
      <w:pPr>
        <w:pStyle w:val="LabStepNumbered"/>
      </w:pPr>
      <w:r w:rsidRPr="00DB7CFA">
        <w:t>The Employee Info view is now created.</w:t>
      </w:r>
      <w:r w:rsidR="00555597" w:rsidRPr="00DB7CFA">
        <w:t xml:space="preserve"> </w:t>
      </w:r>
      <w:r w:rsidR="00986945" w:rsidRPr="00DB7CFA">
        <w:t xml:space="preserve">Click </w:t>
      </w:r>
      <w:r w:rsidRPr="00DB7CFA">
        <w:t xml:space="preserve">the </w:t>
      </w:r>
      <w:r w:rsidRPr="00DB7CFA">
        <w:rPr>
          <w:b/>
        </w:rPr>
        <w:t>Employee Info</w:t>
      </w:r>
      <w:r w:rsidRPr="00DB7CFA">
        <w:t xml:space="preserve"> link. The </w:t>
      </w:r>
      <w:r w:rsidRPr="00DB7CFA">
        <w:rPr>
          <w:rStyle w:val="InlindeCode"/>
        </w:rPr>
        <w:t>Employee Info.aspx</w:t>
      </w:r>
      <w:r w:rsidRPr="00DB7CFA">
        <w:t xml:space="preserve"> page comes up.</w:t>
      </w:r>
    </w:p>
    <w:p w:rsidR="00555597" w:rsidRPr="00DB7CFA" w:rsidRDefault="00555597" w:rsidP="00DB7CFA">
      <w:pPr>
        <w:pStyle w:val="LabStepNumbered"/>
      </w:pPr>
      <w:r w:rsidRPr="00DB7CFA">
        <w:t>The Employee list information is already displayed in this view.</w:t>
      </w:r>
    </w:p>
    <w:p w:rsidR="00555597" w:rsidRDefault="00555597" w:rsidP="009F5AC6">
      <w:pPr>
        <w:pStyle w:val="LabStepScreenshot"/>
      </w:pPr>
      <w:r>
        <w:rPr>
          <w:noProof/>
        </w:rPr>
        <w:drawing>
          <wp:inline distT="0" distB="0" distL="0" distR="0" wp14:anchorId="406C0ADE" wp14:editId="0BE9BC5F">
            <wp:extent cx="3764915" cy="2682382"/>
            <wp:effectExtent l="1905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770104" cy="2686079"/>
                    </a:xfrm>
                    <a:prstGeom prst="rect">
                      <a:avLst/>
                    </a:prstGeom>
                    <a:noFill/>
                    <a:ln w="9525">
                      <a:noFill/>
                      <a:miter lim="800000"/>
                      <a:headEnd/>
                      <a:tailEnd/>
                    </a:ln>
                  </pic:spPr>
                </pic:pic>
              </a:graphicData>
            </a:graphic>
          </wp:inline>
        </w:drawing>
      </w:r>
    </w:p>
    <w:p w:rsidR="006A0212" w:rsidRPr="00DB7CFA" w:rsidRDefault="006A0212" w:rsidP="00DB7CFA">
      <w:pPr>
        <w:pStyle w:val="LabStepNumbered"/>
        <w:numPr>
          <w:ilvl w:val="0"/>
          <w:numId w:val="0"/>
        </w:numPr>
        <w:ind w:left="432"/>
      </w:pPr>
      <w:r w:rsidRPr="00DB7CFA">
        <w:t xml:space="preserve">Notice that this Web Part that is showing the Employee information is called the </w:t>
      </w:r>
      <w:proofErr w:type="spellStart"/>
      <w:r w:rsidRPr="00DB7CFA">
        <w:rPr>
          <w:b/>
        </w:rPr>
        <w:t>XsltListView</w:t>
      </w:r>
      <w:proofErr w:type="spellEnd"/>
      <w:r w:rsidRPr="00DB7CFA">
        <w:rPr>
          <w:b/>
        </w:rPr>
        <w:t xml:space="preserve"> </w:t>
      </w:r>
      <w:r w:rsidR="00986945" w:rsidRPr="00DB7CFA">
        <w:rPr>
          <w:b/>
        </w:rPr>
        <w:t>Web Part</w:t>
      </w:r>
      <w:r w:rsidRPr="00DB7CFA">
        <w:t>.</w:t>
      </w:r>
      <w:r w:rsidR="00555597" w:rsidRPr="00DB7CFA">
        <w:t xml:space="preserve"> </w:t>
      </w:r>
      <w:r w:rsidRPr="00DB7CFA">
        <w:t xml:space="preserve">This is a new type of a </w:t>
      </w:r>
      <w:r w:rsidR="00986945" w:rsidRPr="00DB7CFA">
        <w:t>Web Part</w:t>
      </w:r>
      <w:r w:rsidRPr="00DB7CFA">
        <w:t xml:space="preserve"> that is now available </w:t>
      </w:r>
      <w:r w:rsidR="00DB7CFA">
        <w:t xml:space="preserve">in </w:t>
      </w:r>
      <w:r w:rsidRPr="00DB7CFA">
        <w:t xml:space="preserve">SharePoint 2010. It can be used to show List or Library information from anywhere on the site. In addition, it is a very flexible Web Part </w:t>
      </w:r>
      <w:r w:rsidR="00DB7CFA">
        <w:t xml:space="preserve">that lets </w:t>
      </w:r>
      <w:r w:rsidRPr="00DB7CFA">
        <w:t>you change the formatting of the data points at a very granular level.</w:t>
      </w:r>
    </w:p>
    <w:p w:rsidR="00DB7CFA" w:rsidRDefault="006A0212" w:rsidP="00DB7CFA">
      <w:pPr>
        <w:pStyle w:val="LabStepNumbered"/>
      </w:pPr>
      <w:r w:rsidRPr="00DB7CFA">
        <w:t>You will now change some of the columns that are displa</w:t>
      </w:r>
      <w:r w:rsidR="00DB7CFA">
        <w:t>yed by default in this Web Part:</w:t>
      </w:r>
    </w:p>
    <w:p w:rsidR="00DB7CFA" w:rsidRPr="00DB7CFA" w:rsidRDefault="00986945" w:rsidP="00E90F43">
      <w:pPr>
        <w:pStyle w:val="LabStepLevel2Numbered"/>
        <w:numPr>
          <w:ilvl w:val="0"/>
          <w:numId w:val="13"/>
        </w:numPr>
      </w:pPr>
      <w:r w:rsidRPr="00DB7CFA">
        <w:t xml:space="preserve">Click </w:t>
      </w:r>
      <w:r w:rsidR="006A0212" w:rsidRPr="00DB7CFA">
        <w:t xml:space="preserve">the </w:t>
      </w:r>
      <w:r w:rsidR="006A0212" w:rsidRPr="00DB7CFA">
        <w:rPr>
          <w:b/>
        </w:rPr>
        <w:t>Add/Remove Columns</w:t>
      </w:r>
      <w:r w:rsidR="006A0212" w:rsidRPr="00DB7CFA">
        <w:t xml:space="preserve"> button in the ribbon. Remove the fields</w:t>
      </w:r>
      <w:r w:rsidR="00DB7CFA">
        <w:t xml:space="preserve"> </w:t>
      </w:r>
      <w:r w:rsidR="006A0212" w:rsidRPr="00DB7CFA">
        <w:rPr>
          <w:b/>
        </w:rPr>
        <w:t>Attachments</w:t>
      </w:r>
      <w:r w:rsidR="00DB7CFA">
        <w:t xml:space="preserve"> and </w:t>
      </w:r>
      <w:proofErr w:type="spellStart"/>
      <w:r w:rsidR="006A0212" w:rsidRPr="00DB7CFA">
        <w:rPr>
          <w:b/>
        </w:rPr>
        <w:t>SalariedFlag</w:t>
      </w:r>
      <w:proofErr w:type="spellEnd"/>
      <w:r w:rsidR="00DB7CFA">
        <w:t>.</w:t>
      </w:r>
    </w:p>
    <w:p w:rsidR="00DB7CFA" w:rsidRDefault="00DB7CFA" w:rsidP="00DB7CFA">
      <w:pPr>
        <w:pStyle w:val="LabStepLevel2Numbered"/>
      </w:pPr>
      <w:r>
        <w:t>C</w:t>
      </w:r>
      <w:r w:rsidR="00986945" w:rsidRPr="00DB7CFA">
        <w:t xml:space="preserve">lick </w:t>
      </w:r>
      <w:r w:rsidR="006A0212" w:rsidRPr="00DB7CFA">
        <w:t xml:space="preserve">the </w:t>
      </w:r>
      <w:proofErr w:type="spellStart"/>
      <w:r w:rsidR="006A0212" w:rsidRPr="00DB7CFA">
        <w:rPr>
          <w:b/>
        </w:rPr>
        <w:t>BirthDate</w:t>
      </w:r>
      <w:proofErr w:type="spellEnd"/>
      <w:r w:rsidR="006A0212" w:rsidRPr="00DB7CFA">
        <w:t xml:space="preserve"> in the </w:t>
      </w:r>
      <w:r w:rsidR="006A0212" w:rsidRPr="00DB7CFA">
        <w:rPr>
          <w:b/>
        </w:rPr>
        <w:t>Displayed Fields</w:t>
      </w:r>
      <w:r w:rsidR="006A0212" w:rsidRPr="00DB7CFA">
        <w:t xml:space="preserve"> section</w:t>
      </w:r>
      <w:r>
        <w:t>.</w:t>
      </w:r>
      <w:r w:rsidR="006A0212" w:rsidRPr="00DB7CFA">
        <w:t xml:space="preserve"> </w:t>
      </w:r>
      <w:r>
        <w:t>C</w:t>
      </w:r>
      <w:r w:rsidR="00986945" w:rsidRPr="00DB7CFA">
        <w:t xml:space="preserve">lick </w:t>
      </w:r>
      <w:r w:rsidR="006A0212" w:rsidRPr="00DB7CFA">
        <w:t xml:space="preserve">the button </w:t>
      </w:r>
      <w:r w:rsidR="006A0212" w:rsidRPr="00DB7CFA">
        <w:rPr>
          <w:b/>
        </w:rPr>
        <w:t>Move Down</w:t>
      </w:r>
      <w:r w:rsidR="006A0212" w:rsidRPr="00DB7CFA">
        <w:t xml:space="preserve"> to move the </w:t>
      </w:r>
      <w:proofErr w:type="spellStart"/>
      <w:r w:rsidR="006A0212" w:rsidRPr="00DB7CFA">
        <w:rPr>
          <w:b/>
        </w:rPr>
        <w:t>BirthDate</w:t>
      </w:r>
      <w:proofErr w:type="spellEnd"/>
      <w:r w:rsidR="006A0212" w:rsidRPr="00DB7CFA">
        <w:t xml:space="preserve"> </w:t>
      </w:r>
      <w:r>
        <w:t xml:space="preserve">immediately before </w:t>
      </w:r>
      <w:proofErr w:type="spellStart"/>
      <w:r w:rsidR="006A0212" w:rsidRPr="00DB7CFA">
        <w:rPr>
          <w:b/>
        </w:rPr>
        <w:t>HireDate</w:t>
      </w:r>
      <w:proofErr w:type="spellEnd"/>
      <w:r w:rsidR="006A0212" w:rsidRPr="00DB7CFA">
        <w:t xml:space="preserve">. </w:t>
      </w:r>
    </w:p>
    <w:p w:rsidR="006A0212" w:rsidRPr="00DB7CFA" w:rsidRDefault="00986945" w:rsidP="00DB7CFA">
      <w:pPr>
        <w:pStyle w:val="LabStepLevel2Numbered"/>
      </w:pPr>
      <w:r w:rsidRPr="00DB7CFA">
        <w:t xml:space="preserve">Click </w:t>
      </w:r>
      <w:r w:rsidR="006A0212" w:rsidRPr="00DB7CFA">
        <w:rPr>
          <w:b/>
        </w:rPr>
        <w:t>OK</w:t>
      </w:r>
      <w:r w:rsidR="006A0212" w:rsidRPr="00DB7CFA">
        <w:t>.</w:t>
      </w:r>
      <w:r w:rsidR="00E01BA8" w:rsidRPr="00DB7CFA">
        <w:t xml:space="preserve"> </w:t>
      </w:r>
      <w:r w:rsidR="006A0212" w:rsidRPr="00DB7CFA">
        <w:t xml:space="preserve">The </w:t>
      </w:r>
      <w:proofErr w:type="spellStart"/>
      <w:r w:rsidR="006A0212" w:rsidRPr="00DB7CFA">
        <w:t>XsltListView</w:t>
      </w:r>
      <w:proofErr w:type="spellEnd"/>
      <w:r w:rsidR="006A0212" w:rsidRPr="00DB7CFA">
        <w:t xml:space="preserve"> Web Part should now be refreshed, to show the modified column view.</w:t>
      </w:r>
    </w:p>
    <w:p w:rsidR="00D022BC" w:rsidRDefault="006A0212" w:rsidP="00DB7CFA">
      <w:pPr>
        <w:pStyle w:val="LabStepNumbered"/>
      </w:pPr>
      <w:r w:rsidRPr="00DB7CFA">
        <w:t xml:space="preserve">Currently this </w:t>
      </w:r>
      <w:proofErr w:type="spellStart"/>
      <w:r w:rsidRPr="00DB7CFA">
        <w:t>XsltListView</w:t>
      </w:r>
      <w:proofErr w:type="spellEnd"/>
      <w:r w:rsidR="00F522B5">
        <w:t xml:space="preserve"> Web Part</w:t>
      </w:r>
      <w:r w:rsidRPr="00DB7CFA">
        <w:t xml:space="preserve"> is set to show 30 rows at a time. We are going to show that to show 10 rows at a time.</w:t>
      </w:r>
    </w:p>
    <w:p w:rsidR="006A0212" w:rsidRPr="00DB7CFA" w:rsidRDefault="00D022BC" w:rsidP="00E90F43">
      <w:pPr>
        <w:pStyle w:val="LabStepLevel2Numbered"/>
        <w:numPr>
          <w:ilvl w:val="0"/>
          <w:numId w:val="14"/>
        </w:numPr>
      </w:pPr>
      <w:r>
        <w:t xml:space="preserve">In the ribbon under the </w:t>
      </w:r>
      <w:r w:rsidRPr="00D022BC">
        <w:rPr>
          <w:b/>
        </w:rPr>
        <w:t>List View Tools</w:t>
      </w:r>
      <w:r>
        <w:t xml:space="preserve"> contextual tab group select </w:t>
      </w:r>
      <w:r w:rsidRPr="00D022BC">
        <w:rPr>
          <w:b/>
        </w:rPr>
        <w:t xml:space="preserve">Options » </w:t>
      </w:r>
      <w:r w:rsidR="006A0212" w:rsidRPr="00D022BC">
        <w:rPr>
          <w:b/>
        </w:rPr>
        <w:t xml:space="preserve">Paging </w:t>
      </w:r>
      <w:r w:rsidRPr="00D022BC">
        <w:rPr>
          <w:b/>
        </w:rPr>
        <w:t xml:space="preserve">» </w:t>
      </w:r>
      <w:r w:rsidR="006A0212" w:rsidRPr="00D022BC">
        <w:rPr>
          <w:b/>
        </w:rPr>
        <w:t>Display 10 Items</w:t>
      </w:r>
      <w:r w:rsidR="006A0212" w:rsidRPr="00DB7CFA">
        <w:t>.</w:t>
      </w:r>
    </w:p>
    <w:p w:rsidR="00E01BA8" w:rsidRDefault="004346D2" w:rsidP="00D022BC">
      <w:pPr>
        <w:pStyle w:val="LabStepScreenshotLevel2"/>
      </w:pPr>
      <w:r>
        <w:lastRenderedPageBreak/>
        <w:drawing>
          <wp:inline distT="0" distB="0" distL="0" distR="0" wp14:anchorId="20EC3432" wp14:editId="209B3809">
            <wp:extent cx="4810032"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11486" cy="3401453"/>
                    </a:xfrm>
                    <a:prstGeom prst="rect">
                      <a:avLst/>
                    </a:prstGeom>
                  </pic:spPr>
                </pic:pic>
              </a:graphicData>
            </a:graphic>
          </wp:inline>
        </w:drawing>
      </w:r>
    </w:p>
    <w:p w:rsidR="00D348CA" w:rsidRDefault="006A0212" w:rsidP="006A0212">
      <w:pPr>
        <w:pStyle w:val="LabStepNumbered"/>
      </w:pPr>
      <w:r>
        <w:t xml:space="preserve">You will now change the design of the </w:t>
      </w:r>
      <w:proofErr w:type="spellStart"/>
      <w:r>
        <w:t>XsltListView</w:t>
      </w:r>
      <w:proofErr w:type="spellEnd"/>
      <w:r>
        <w:t xml:space="preserve"> </w:t>
      </w:r>
      <w:r w:rsidR="00986945">
        <w:t>Web Part</w:t>
      </w:r>
      <w:r>
        <w:t>.</w:t>
      </w:r>
    </w:p>
    <w:p w:rsidR="00D348CA" w:rsidRDefault="00D348CA" w:rsidP="00E90F43">
      <w:pPr>
        <w:pStyle w:val="LabStepLevel2Numbered"/>
        <w:numPr>
          <w:ilvl w:val="0"/>
          <w:numId w:val="15"/>
        </w:numPr>
      </w:pPr>
      <w:r>
        <w:t xml:space="preserve">In the ribbon under the </w:t>
      </w:r>
      <w:r w:rsidRPr="00D348CA">
        <w:rPr>
          <w:b/>
        </w:rPr>
        <w:t>List View Tools</w:t>
      </w:r>
      <w:r>
        <w:t xml:space="preserve"> contextual tab group select </w:t>
      </w:r>
      <w:r w:rsidR="006A0212" w:rsidRPr="00D348CA">
        <w:rPr>
          <w:b/>
          <w:bCs/>
          <w:szCs w:val="16"/>
        </w:rPr>
        <w:t xml:space="preserve">Design </w:t>
      </w:r>
      <w:r w:rsidRPr="00D348CA">
        <w:rPr>
          <w:b/>
        </w:rPr>
        <w:t xml:space="preserve">» </w:t>
      </w:r>
      <w:r w:rsidR="00986945" w:rsidRPr="00D348CA">
        <w:rPr>
          <w:b/>
        </w:rPr>
        <w:t xml:space="preserve">click </w:t>
      </w:r>
      <w:r w:rsidR="006A0212" w:rsidRPr="00D348CA">
        <w:rPr>
          <w:b/>
        </w:rPr>
        <w:t xml:space="preserve">the last </w:t>
      </w:r>
      <w:r w:rsidRPr="00D348CA">
        <w:rPr>
          <w:b/>
          <w:bCs/>
          <w:szCs w:val="16"/>
        </w:rPr>
        <w:t xml:space="preserve">option </w:t>
      </w:r>
      <w:r w:rsidR="006A0212">
        <w:t xml:space="preserve">which is for </w:t>
      </w:r>
      <w:r>
        <w:t xml:space="preserve">a </w:t>
      </w:r>
      <w:r w:rsidR="006A0212">
        <w:t>shaded</w:t>
      </w:r>
      <w:r>
        <w:t xml:space="preserve"> rendering</w:t>
      </w:r>
      <w:r w:rsidR="006A0212">
        <w:t xml:space="preserve">. </w:t>
      </w:r>
    </w:p>
    <w:p w:rsidR="006A0212" w:rsidRDefault="006A0212" w:rsidP="00D348CA">
      <w:pPr>
        <w:pStyle w:val="LabStepLevel2Numbered"/>
      </w:pPr>
      <w:r>
        <w:t xml:space="preserve">The </w:t>
      </w:r>
      <w:proofErr w:type="spellStart"/>
      <w:r>
        <w:t>XsltListView</w:t>
      </w:r>
      <w:proofErr w:type="spellEnd"/>
      <w:r>
        <w:t xml:space="preserve"> Web Part has now been changed to the shaded view.</w:t>
      </w:r>
    </w:p>
    <w:p w:rsidR="00E01BA8" w:rsidRDefault="00E01BA8" w:rsidP="00FA5E02">
      <w:pPr>
        <w:pStyle w:val="LabStepScreenshotLevel2"/>
      </w:pPr>
      <w:r>
        <w:drawing>
          <wp:inline distT="0" distB="0" distL="0" distR="0" wp14:anchorId="7DC16AE3" wp14:editId="002E7A75">
            <wp:extent cx="3990975" cy="85115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993391" cy="851670"/>
                    </a:xfrm>
                    <a:prstGeom prst="rect">
                      <a:avLst/>
                    </a:prstGeom>
                    <a:noFill/>
                    <a:ln w="9525">
                      <a:noFill/>
                      <a:miter lim="800000"/>
                      <a:headEnd/>
                      <a:tailEnd/>
                    </a:ln>
                  </pic:spPr>
                </pic:pic>
              </a:graphicData>
            </a:graphic>
          </wp:inline>
        </w:drawing>
      </w:r>
    </w:p>
    <w:p w:rsidR="00753A10" w:rsidRDefault="00753A10" w:rsidP="00753A10">
      <w:pPr>
        <w:pStyle w:val="LabStepNumbered"/>
      </w:pPr>
      <w:r>
        <w:t xml:space="preserve">Go back to the browser and click the </w:t>
      </w:r>
      <w:r w:rsidRPr="00753A10">
        <w:rPr>
          <w:b/>
        </w:rPr>
        <w:t>Employee</w:t>
      </w:r>
      <w:r>
        <w:t xml:space="preserve"> link in the top breadcrumb navigation.</w:t>
      </w:r>
    </w:p>
    <w:p w:rsidR="00753A10" w:rsidRDefault="00753A10" w:rsidP="00753A10">
      <w:pPr>
        <w:pStyle w:val="LabStepNumbered"/>
      </w:pPr>
      <w:r>
        <w:t xml:space="preserve">Notice the changes you made in this exercise… the alternating rows are shaded and the </w:t>
      </w:r>
      <w:proofErr w:type="spellStart"/>
      <w:r w:rsidRPr="00753A10">
        <w:rPr>
          <w:b/>
        </w:rPr>
        <w:t>BirthDate</w:t>
      </w:r>
      <w:proofErr w:type="spellEnd"/>
      <w:r>
        <w:t xml:space="preserve"> field is after </w:t>
      </w:r>
      <w:proofErr w:type="spellStart"/>
      <w:r w:rsidRPr="00753A10">
        <w:rPr>
          <w:b/>
        </w:rPr>
        <w:t>HireDate</w:t>
      </w:r>
      <w:proofErr w:type="spellEnd"/>
      <w:r>
        <w:t>.</w:t>
      </w:r>
    </w:p>
    <w:p w:rsidR="00986945" w:rsidRDefault="004346D2" w:rsidP="00986945">
      <w:pPr>
        <w:pStyle w:val="LabExerciseText"/>
      </w:pPr>
      <w:r>
        <w:t>In this exercise you created a new list view using SharePoint Designer 2010.</w:t>
      </w:r>
    </w:p>
    <w:p w:rsidR="00F074CD" w:rsidRDefault="00F074CD" w:rsidP="000C7969">
      <w:pPr>
        <w:pStyle w:val="Heading3"/>
      </w:pPr>
      <w:r>
        <w:t>Exercise 3</w:t>
      </w:r>
      <w:r w:rsidRPr="00FC79BD">
        <w:t xml:space="preserve">: </w:t>
      </w:r>
      <w:r>
        <w:t>Setting up Conditional Formatting</w:t>
      </w:r>
    </w:p>
    <w:p w:rsidR="00F074CD" w:rsidRDefault="00F074CD" w:rsidP="00986945">
      <w:pPr>
        <w:pStyle w:val="LabExerciseText"/>
      </w:pPr>
      <w:r w:rsidRPr="00AB0146">
        <w:t>I</w:t>
      </w:r>
      <w:r>
        <w:t>n this exercise you will setup conditional formatting on the displayed data.</w:t>
      </w:r>
    </w:p>
    <w:p w:rsidR="00B60A52" w:rsidRDefault="000B4071" w:rsidP="00E90F43">
      <w:pPr>
        <w:pStyle w:val="LabStepNumbered"/>
        <w:numPr>
          <w:ilvl w:val="0"/>
          <w:numId w:val="6"/>
        </w:numPr>
      </w:pPr>
      <w:r>
        <w:t xml:space="preserve">In </w:t>
      </w:r>
      <w:r w:rsidRPr="009C41D2">
        <w:rPr>
          <w:b/>
        </w:rPr>
        <w:t>SharePoint Designer 2010</w:t>
      </w:r>
      <w:r>
        <w:t>, g</w:t>
      </w:r>
      <w:r w:rsidR="006A0212" w:rsidRPr="00B60A52">
        <w:t xml:space="preserve">o to the </w:t>
      </w:r>
      <w:proofErr w:type="spellStart"/>
      <w:r w:rsidR="006A0212" w:rsidRPr="00B60A52">
        <w:rPr>
          <w:b/>
        </w:rPr>
        <w:t>VacationaHours</w:t>
      </w:r>
      <w:proofErr w:type="spellEnd"/>
      <w:r w:rsidR="006A0212" w:rsidRPr="00B60A52">
        <w:t xml:space="preserve"> column in the </w:t>
      </w:r>
      <w:proofErr w:type="spellStart"/>
      <w:r w:rsidR="006A0212" w:rsidRPr="00B60A52">
        <w:t>XsltListView</w:t>
      </w:r>
      <w:proofErr w:type="spellEnd"/>
      <w:r w:rsidR="006A0212" w:rsidRPr="00B60A52">
        <w:t xml:space="preserve"> </w:t>
      </w:r>
      <w:r w:rsidR="00B60A52">
        <w:t>Web Part and</w:t>
      </w:r>
      <w:r w:rsidR="006A0212" w:rsidRPr="00B60A52">
        <w:t xml:space="preserve"> </w:t>
      </w:r>
      <w:r w:rsidR="00986945" w:rsidRPr="00B60A52">
        <w:t xml:space="preserve">click </w:t>
      </w:r>
      <w:r w:rsidR="006A0212" w:rsidRPr="00B60A52">
        <w:t xml:space="preserve">one of the data points in this column. </w:t>
      </w:r>
    </w:p>
    <w:p w:rsidR="006A0212" w:rsidRPr="00B60A52" w:rsidRDefault="006A0212" w:rsidP="00B60A52">
      <w:pPr>
        <w:pStyle w:val="LabExerciseCallout"/>
      </w:pPr>
      <w:r w:rsidRPr="00B60A52">
        <w:t xml:space="preserve">Once you apply formatting to </w:t>
      </w:r>
      <w:r w:rsidR="00B60A52">
        <w:t>one data point</w:t>
      </w:r>
      <w:r w:rsidRPr="00B60A52">
        <w:t xml:space="preserve"> </w:t>
      </w:r>
      <w:r w:rsidR="00B60A52">
        <w:t xml:space="preserve">in </w:t>
      </w:r>
      <w:r w:rsidRPr="00B60A52">
        <w:t>this column, that same formatting is going to repeat for all of the data points in this column. So it doesn't matter which one you select.</w:t>
      </w:r>
    </w:p>
    <w:p w:rsidR="00D73578" w:rsidRDefault="006A0212" w:rsidP="00B60A52">
      <w:pPr>
        <w:pStyle w:val="LabStepNumbered"/>
      </w:pPr>
      <w:r w:rsidRPr="00B60A52">
        <w:t xml:space="preserve">While the data point is selected, </w:t>
      </w:r>
      <w:r w:rsidR="00B60A52">
        <w:t xml:space="preserve">ribbon under the </w:t>
      </w:r>
      <w:r w:rsidR="00B60A52" w:rsidRPr="00B848EA">
        <w:rPr>
          <w:b/>
        </w:rPr>
        <w:t>List View Tools</w:t>
      </w:r>
      <w:r w:rsidR="00B60A52">
        <w:t xml:space="preserve"> contextual tab group select </w:t>
      </w:r>
      <w:r w:rsidRPr="00B848EA">
        <w:rPr>
          <w:b/>
        </w:rPr>
        <w:t xml:space="preserve">Options </w:t>
      </w:r>
      <w:r w:rsidR="00B60A52" w:rsidRPr="00B848EA">
        <w:rPr>
          <w:b/>
        </w:rPr>
        <w:t xml:space="preserve">» </w:t>
      </w:r>
      <w:r w:rsidRPr="00B848EA">
        <w:rPr>
          <w:b/>
        </w:rPr>
        <w:t xml:space="preserve">Conditional Formatting </w:t>
      </w:r>
      <w:r w:rsidR="00B60A52" w:rsidRPr="00B848EA">
        <w:rPr>
          <w:b/>
        </w:rPr>
        <w:t xml:space="preserve">» </w:t>
      </w:r>
      <w:r w:rsidRPr="00B848EA">
        <w:rPr>
          <w:b/>
        </w:rPr>
        <w:t>Format Selection</w:t>
      </w:r>
      <w:r w:rsidRPr="00B60A52">
        <w:t>.</w:t>
      </w:r>
      <w:r w:rsidR="00B848EA">
        <w:t xml:space="preserve"> </w:t>
      </w:r>
    </w:p>
    <w:p w:rsidR="00B848EA" w:rsidRDefault="00B848EA" w:rsidP="00E90F43">
      <w:pPr>
        <w:pStyle w:val="LabStepLevel2Numbered"/>
        <w:numPr>
          <w:ilvl w:val="0"/>
          <w:numId w:val="16"/>
        </w:numPr>
      </w:pPr>
      <w:r>
        <w:t>In t</w:t>
      </w:r>
      <w:r w:rsidR="006A0212" w:rsidRPr="00B60A52">
        <w:t xml:space="preserve">he </w:t>
      </w:r>
      <w:r w:rsidR="006A0212" w:rsidRPr="00D73578">
        <w:rPr>
          <w:b/>
        </w:rPr>
        <w:t>Condition Criteria</w:t>
      </w:r>
      <w:r w:rsidR="006A0212" w:rsidRPr="00B60A52">
        <w:t xml:space="preserve"> </w:t>
      </w:r>
      <w:r w:rsidR="003928FD" w:rsidRPr="00B60A52">
        <w:t>dialog</w:t>
      </w:r>
      <w:r w:rsidR="006A0212" w:rsidRPr="00B60A52">
        <w:t xml:space="preserve"> box </w:t>
      </w:r>
      <w:r w:rsidR="00D73578">
        <w:t xml:space="preserve">that </w:t>
      </w:r>
      <w:r w:rsidR="006A0212" w:rsidRPr="00B60A52">
        <w:t>appears</w:t>
      </w:r>
      <w:r>
        <w:t xml:space="preserve"> use the following information:</w:t>
      </w:r>
    </w:p>
    <w:p w:rsidR="00B848EA" w:rsidRDefault="006A0212" w:rsidP="00D73578">
      <w:pPr>
        <w:pStyle w:val="LabStepLevel2NoBullet"/>
        <w:ind w:left="1080"/>
      </w:pPr>
      <w:r w:rsidRPr="00B848EA">
        <w:rPr>
          <w:b/>
        </w:rPr>
        <w:t>Field Name</w:t>
      </w:r>
      <w:r w:rsidR="00B848EA" w:rsidRPr="00B848EA">
        <w:rPr>
          <w:b/>
        </w:rPr>
        <w:t>:</w:t>
      </w:r>
      <w:r w:rsidR="00B848EA">
        <w:t xml:space="preserve"> </w:t>
      </w:r>
      <w:proofErr w:type="spellStart"/>
      <w:r w:rsidRPr="00B60A52">
        <w:t>VacationHours</w:t>
      </w:r>
      <w:proofErr w:type="spellEnd"/>
    </w:p>
    <w:p w:rsidR="00B848EA" w:rsidRDefault="006A0212" w:rsidP="00D73578">
      <w:pPr>
        <w:pStyle w:val="LabStepLevel2NoBullet"/>
        <w:ind w:left="1080"/>
      </w:pPr>
      <w:r w:rsidRPr="00B848EA">
        <w:rPr>
          <w:b/>
        </w:rPr>
        <w:t>Comparison</w:t>
      </w:r>
      <w:r w:rsidR="00B848EA" w:rsidRPr="00B848EA">
        <w:rPr>
          <w:b/>
        </w:rPr>
        <w:t>:</w:t>
      </w:r>
      <w:r w:rsidR="00B848EA">
        <w:t xml:space="preserve"> </w:t>
      </w:r>
      <w:r w:rsidRPr="00B60A52">
        <w:t>Less Than</w:t>
      </w:r>
    </w:p>
    <w:p w:rsidR="006A0212" w:rsidRPr="00B60A52" w:rsidRDefault="006A0212" w:rsidP="00D73578">
      <w:pPr>
        <w:pStyle w:val="LabStepLevel2NoBullet"/>
        <w:ind w:left="1080"/>
      </w:pPr>
      <w:r w:rsidRPr="00B848EA">
        <w:rPr>
          <w:b/>
        </w:rPr>
        <w:lastRenderedPageBreak/>
        <w:t>Value</w:t>
      </w:r>
      <w:r w:rsidR="00B848EA" w:rsidRPr="00B848EA">
        <w:rPr>
          <w:b/>
        </w:rPr>
        <w:t>:</w:t>
      </w:r>
      <w:r w:rsidR="00B848EA">
        <w:t xml:space="preserve"> </w:t>
      </w:r>
      <w:r w:rsidRPr="00B60A52">
        <w:t>10</w:t>
      </w:r>
    </w:p>
    <w:p w:rsidR="006A0212" w:rsidRDefault="00D73578" w:rsidP="00D73578">
      <w:pPr>
        <w:pStyle w:val="LabStepLevel2Numbered"/>
      </w:pPr>
      <w:r>
        <w:t>C</w:t>
      </w:r>
      <w:r w:rsidR="00986945" w:rsidRPr="00B60A52">
        <w:t xml:space="preserve">lick </w:t>
      </w:r>
      <w:r w:rsidR="006A0212" w:rsidRPr="00D73578">
        <w:rPr>
          <w:b/>
        </w:rPr>
        <w:t>Set Style</w:t>
      </w:r>
      <w:r w:rsidR="006A0212" w:rsidRPr="00B60A52">
        <w:t xml:space="preserve">. </w:t>
      </w:r>
      <w:r>
        <w:t>In the Modify Style dialog box that appears use the following information:</w:t>
      </w:r>
    </w:p>
    <w:p w:rsidR="00D73578" w:rsidRDefault="00D73578" w:rsidP="00D73578">
      <w:pPr>
        <w:pStyle w:val="LabStepLevel2NoBullet"/>
        <w:ind w:left="1080"/>
      </w:pPr>
      <w:r w:rsidRPr="00D73578">
        <w:rPr>
          <w:b/>
        </w:rPr>
        <w:t>Font weight:</w:t>
      </w:r>
      <w:r>
        <w:t xml:space="preserve"> bold</w:t>
      </w:r>
    </w:p>
    <w:p w:rsidR="00D73578" w:rsidRPr="00B60A52" w:rsidRDefault="00D73578" w:rsidP="00D73578">
      <w:pPr>
        <w:pStyle w:val="LabStepLevel2NoBullet"/>
        <w:ind w:left="1080"/>
      </w:pPr>
      <w:r>
        <w:rPr>
          <w:b/>
        </w:rPr>
        <w:t>Color:</w:t>
      </w:r>
      <w:r>
        <w:t xml:space="preserve"> red</w:t>
      </w:r>
    </w:p>
    <w:p w:rsidR="00E01BA8" w:rsidRDefault="00CC1B04" w:rsidP="00D73578">
      <w:pPr>
        <w:pStyle w:val="LabStepScreenshotLevel2"/>
      </w:pPr>
      <w:r>
        <w:drawing>
          <wp:inline distT="0" distB="0" distL="0" distR="0" wp14:anchorId="121C94E0" wp14:editId="6D881BF5">
            <wp:extent cx="4514850" cy="3037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4850" cy="3037394"/>
                    </a:xfrm>
                    <a:prstGeom prst="rect">
                      <a:avLst/>
                    </a:prstGeom>
                  </pic:spPr>
                </pic:pic>
              </a:graphicData>
            </a:graphic>
          </wp:inline>
        </w:drawing>
      </w:r>
    </w:p>
    <w:p w:rsidR="006A0212" w:rsidRDefault="006A0212" w:rsidP="006A0212">
      <w:pPr>
        <w:pStyle w:val="LabStepNumbered"/>
      </w:pPr>
      <w:r>
        <w:t>You should see that a couple of data points have now been changed to bold and red.</w:t>
      </w:r>
    </w:p>
    <w:p w:rsidR="00E01BA8" w:rsidRDefault="00E01BA8" w:rsidP="00D73578">
      <w:pPr>
        <w:pStyle w:val="LabStepScreenshotLevel2"/>
      </w:pPr>
      <w:r>
        <w:drawing>
          <wp:inline distT="0" distB="0" distL="0" distR="0" wp14:anchorId="19A57242" wp14:editId="7B1D1B60">
            <wp:extent cx="4067175" cy="2778719"/>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4070236" cy="2780810"/>
                    </a:xfrm>
                    <a:prstGeom prst="rect">
                      <a:avLst/>
                    </a:prstGeom>
                    <a:noFill/>
                    <a:ln w="9525">
                      <a:noFill/>
                      <a:miter lim="800000"/>
                      <a:headEnd/>
                      <a:tailEnd/>
                    </a:ln>
                  </pic:spPr>
                </pic:pic>
              </a:graphicData>
            </a:graphic>
          </wp:inline>
        </w:drawing>
      </w:r>
    </w:p>
    <w:p w:rsidR="0036149B" w:rsidRDefault="006A0212" w:rsidP="00D73578">
      <w:pPr>
        <w:pStyle w:val="LabStepNumbered"/>
      </w:pPr>
      <w:r w:rsidRPr="00D73578">
        <w:t>You will now use conditional formatting once again to conditionally show content depending on if the condition criteria is true or false.</w:t>
      </w:r>
      <w:r w:rsidR="004A00E9" w:rsidRPr="00D73578">
        <w:t xml:space="preserve"> </w:t>
      </w:r>
    </w:p>
    <w:p w:rsidR="006A0212" w:rsidRPr="00D73578" w:rsidRDefault="0036149B" w:rsidP="00E90F43">
      <w:pPr>
        <w:pStyle w:val="LabStepLevel2Numbered"/>
        <w:numPr>
          <w:ilvl w:val="0"/>
          <w:numId w:val="17"/>
        </w:numPr>
      </w:pPr>
      <w:r>
        <w:t xml:space="preserve">Pick a cell under the </w:t>
      </w:r>
      <w:r w:rsidR="006A0212" w:rsidRPr="0036149B">
        <w:rPr>
          <w:b/>
        </w:rPr>
        <w:t>Gender</w:t>
      </w:r>
      <w:r w:rsidR="006A0212" w:rsidRPr="00D73578">
        <w:t xml:space="preserve"> column. Your cursor should now be right after the letter for </w:t>
      </w:r>
      <w:r w:rsidR="006A0212" w:rsidRPr="0036149B">
        <w:rPr>
          <w:b/>
        </w:rPr>
        <w:t>Gender</w:t>
      </w:r>
      <w:r w:rsidR="006A0212" w:rsidRPr="00D73578">
        <w:t xml:space="preserve">, either </w:t>
      </w:r>
      <w:r w:rsidR="006A0212" w:rsidRPr="0036149B">
        <w:rPr>
          <w:b/>
        </w:rPr>
        <w:t>M</w:t>
      </w:r>
      <w:r w:rsidR="006A0212" w:rsidRPr="00D73578">
        <w:t xml:space="preserve"> or </w:t>
      </w:r>
      <w:r w:rsidR="006A0212" w:rsidRPr="0036149B">
        <w:rPr>
          <w:b/>
        </w:rPr>
        <w:t>F</w:t>
      </w:r>
      <w:r w:rsidR="006A0212" w:rsidRPr="00D73578">
        <w:t>.</w:t>
      </w:r>
    </w:p>
    <w:p w:rsidR="006A0212" w:rsidRDefault="0036149B" w:rsidP="0036149B">
      <w:pPr>
        <w:pStyle w:val="LabStepLevel2Numbered"/>
      </w:pPr>
      <w:r>
        <w:t xml:space="preserve">In the ribbon select </w:t>
      </w:r>
      <w:r w:rsidR="006A0212" w:rsidRPr="0036149B">
        <w:rPr>
          <w:b/>
        </w:rPr>
        <w:t xml:space="preserve">Insert </w:t>
      </w:r>
      <w:r w:rsidRPr="0036149B">
        <w:rPr>
          <w:b/>
        </w:rPr>
        <w:t xml:space="preserve">» </w:t>
      </w:r>
      <w:r w:rsidR="006A0212" w:rsidRPr="0036149B">
        <w:rPr>
          <w:b/>
        </w:rPr>
        <w:t>Picture</w:t>
      </w:r>
      <w:r w:rsidR="006A0212" w:rsidRPr="00D73578">
        <w:t>.</w:t>
      </w:r>
    </w:p>
    <w:p w:rsidR="0036149B" w:rsidRPr="00D73578" w:rsidRDefault="0036149B" w:rsidP="0036149B">
      <w:pPr>
        <w:pStyle w:val="LabStepLevel2Numbered"/>
      </w:pPr>
      <w:r>
        <w:t xml:space="preserve">Select </w:t>
      </w:r>
      <w:r w:rsidRPr="0036149B">
        <w:rPr>
          <w:rStyle w:val="InlindeCode"/>
        </w:rPr>
        <w:t>[[LAB FILES]]</w:t>
      </w:r>
      <w:r w:rsidR="00CC1B04">
        <w:rPr>
          <w:rStyle w:val="InlindeCode"/>
        </w:rPr>
        <w:t>\</w:t>
      </w:r>
      <w:proofErr w:type="spellStart"/>
      <w:r w:rsidR="00CC1B04">
        <w:rPr>
          <w:rStyle w:val="InlindeCode"/>
        </w:rPr>
        <w:t>StarterFiles</w:t>
      </w:r>
      <w:proofErr w:type="spellEnd"/>
      <w:r w:rsidRPr="0036149B">
        <w:rPr>
          <w:rStyle w:val="InlindeCode"/>
        </w:rPr>
        <w:t>\male_sign.jpg</w:t>
      </w:r>
      <w:r>
        <w:t xml:space="preserve"> and click </w:t>
      </w:r>
      <w:r w:rsidRPr="0036149B">
        <w:rPr>
          <w:b/>
        </w:rPr>
        <w:t>OK</w:t>
      </w:r>
      <w:r>
        <w:t xml:space="preserve"> to add the icon.</w:t>
      </w:r>
    </w:p>
    <w:p w:rsidR="004A00E9" w:rsidRDefault="004A00E9" w:rsidP="0036149B">
      <w:pPr>
        <w:pStyle w:val="LabStepScreenshotLevel2"/>
      </w:pPr>
      <w:r w:rsidRPr="004A00E9">
        <w:rPr>
          <w:rStyle w:val="LabStepScreenshotFrame"/>
        </w:rPr>
        <w:lastRenderedPageBreak/>
        <w:drawing>
          <wp:inline distT="0" distB="0" distL="0" distR="0" wp14:anchorId="26B02411" wp14:editId="4E64731F">
            <wp:extent cx="3990975" cy="162355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3995045" cy="1625213"/>
                    </a:xfrm>
                    <a:prstGeom prst="rect">
                      <a:avLst/>
                    </a:prstGeom>
                    <a:noFill/>
                    <a:ln w="9525">
                      <a:noFill/>
                      <a:miter lim="800000"/>
                      <a:headEnd/>
                      <a:tailEnd/>
                    </a:ln>
                  </pic:spPr>
                </pic:pic>
              </a:graphicData>
            </a:graphic>
          </wp:inline>
        </w:drawing>
      </w:r>
    </w:p>
    <w:p w:rsidR="0036149B" w:rsidRDefault="0036149B" w:rsidP="006A0212">
      <w:pPr>
        <w:pStyle w:val="LabStepNumbered"/>
      </w:pPr>
      <w:r>
        <w:t xml:space="preserve">Ensure one of the icons is selected and then in the ribbon under the </w:t>
      </w:r>
      <w:r w:rsidRPr="0036149B">
        <w:rPr>
          <w:b/>
        </w:rPr>
        <w:t>Picture Tools</w:t>
      </w:r>
      <w:r>
        <w:t xml:space="preserve"> tab set the dimensions of the icon in the </w:t>
      </w:r>
      <w:r w:rsidRPr="0036149B">
        <w:rPr>
          <w:b/>
        </w:rPr>
        <w:t>Size</w:t>
      </w:r>
      <w:r>
        <w:t xml:space="preserve"> section:</w:t>
      </w:r>
    </w:p>
    <w:p w:rsidR="0036149B" w:rsidRDefault="0036149B" w:rsidP="0036149B">
      <w:pPr>
        <w:pStyle w:val="LabStepLevel2NoBullet"/>
      </w:pPr>
      <w:r w:rsidRPr="0036149B">
        <w:rPr>
          <w:b/>
        </w:rPr>
        <w:t>Width:</w:t>
      </w:r>
      <w:r>
        <w:t xml:space="preserve"> 20</w:t>
      </w:r>
    </w:p>
    <w:p w:rsidR="0036149B" w:rsidRDefault="0036149B" w:rsidP="0036149B">
      <w:pPr>
        <w:pStyle w:val="LabStepLevel2NoBullet"/>
      </w:pPr>
      <w:r w:rsidRPr="0036149B">
        <w:rPr>
          <w:b/>
        </w:rPr>
        <w:t>Height:</w:t>
      </w:r>
      <w:r>
        <w:t xml:space="preserve"> 35</w:t>
      </w:r>
    </w:p>
    <w:p w:rsidR="0036149B" w:rsidRDefault="0036149B" w:rsidP="006A0212">
      <w:pPr>
        <w:pStyle w:val="LabStepNumbered"/>
      </w:pPr>
      <w:r>
        <w:t xml:space="preserve">Repeat the steps above to insert another icon with the same dimensions right next to the male icon except use the following picture: </w:t>
      </w:r>
      <w:r w:rsidRPr="0036149B">
        <w:rPr>
          <w:rStyle w:val="InlindeCode"/>
        </w:rPr>
        <w:t>[[LAB FILES]]\</w:t>
      </w:r>
      <w:proofErr w:type="spellStart"/>
      <w:r w:rsidR="0053519C">
        <w:rPr>
          <w:rStyle w:val="InlindeCode"/>
        </w:rPr>
        <w:t>StarterFiles</w:t>
      </w:r>
      <w:proofErr w:type="spellEnd"/>
      <w:r w:rsidR="0053519C">
        <w:rPr>
          <w:rStyle w:val="InlindeCode"/>
        </w:rPr>
        <w:t>\</w:t>
      </w:r>
      <w:r w:rsidRPr="0036149B">
        <w:rPr>
          <w:rStyle w:val="InlindeCode"/>
        </w:rPr>
        <w:t>female_sign.jpg</w:t>
      </w:r>
      <w:r>
        <w:t>.</w:t>
      </w:r>
    </w:p>
    <w:p w:rsidR="004A00E9" w:rsidRDefault="004A00E9" w:rsidP="0036149B">
      <w:pPr>
        <w:pStyle w:val="LabStepScreenshot"/>
      </w:pPr>
      <w:r w:rsidRPr="0036149B">
        <w:rPr>
          <w:noProof/>
        </w:rPr>
        <w:drawing>
          <wp:inline distT="0" distB="0" distL="0" distR="0" wp14:anchorId="7EA14905" wp14:editId="0C7B4014">
            <wp:extent cx="4248150" cy="174638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4248150" cy="1746385"/>
                    </a:xfrm>
                    <a:prstGeom prst="rect">
                      <a:avLst/>
                    </a:prstGeom>
                    <a:noFill/>
                    <a:ln w="9525">
                      <a:noFill/>
                      <a:miter lim="800000"/>
                      <a:headEnd/>
                      <a:tailEnd/>
                    </a:ln>
                  </pic:spPr>
                </pic:pic>
              </a:graphicData>
            </a:graphic>
          </wp:inline>
        </w:drawing>
      </w:r>
    </w:p>
    <w:p w:rsidR="009E4920" w:rsidRPr="0036149B" w:rsidRDefault="009E4920" w:rsidP="0036149B">
      <w:pPr>
        <w:pStyle w:val="LabStepNumbered"/>
      </w:pPr>
      <w:r w:rsidRPr="0036149B">
        <w:t xml:space="preserve">Save this page by using the </w:t>
      </w:r>
      <w:r w:rsidRPr="0036149B">
        <w:rPr>
          <w:b/>
        </w:rPr>
        <w:t>Save</w:t>
      </w:r>
      <w:r w:rsidRPr="0036149B">
        <w:t xml:space="preserve"> icon</w:t>
      </w:r>
      <w:r w:rsidR="0036149B">
        <w:t xml:space="preserve"> in the </w:t>
      </w:r>
      <w:r w:rsidR="0036149B" w:rsidRPr="0036149B">
        <w:rPr>
          <w:b/>
        </w:rPr>
        <w:t>SharePoint Designer 2010</w:t>
      </w:r>
      <w:r w:rsidR="0036149B">
        <w:t xml:space="preserve"> ribbon </w:t>
      </w:r>
      <w:r w:rsidR="0036149B" w:rsidRPr="0036149B">
        <w:rPr>
          <w:b/>
        </w:rPr>
        <w:t>Quick Launch</w:t>
      </w:r>
      <w:r w:rsidR="0036149B">
        <w:t xml:space="preserve"> menu</w:t>
      </w:r>
      <w:r w:rsidRPr="0036149B">
        <w:t>.</w:t>
      </w:r>
    </w:p>
    <w:p w:rsidR="009E4920" w:rsidRPr="0036149B" w:rsidRDefault="009E4920" w:rsidP="0036149B">
      <w:pPr>
        <w:pStyle w:val="LabStepNumbered"/>
      </w:pPr>
      <w:r w:rsidRPr="0036149B">
        <w:t xml:space="preserve">A dialog box should pop up to ask you if you wanted to save embedded files. </w:t>
      </w:r>
      <w:r w:rsidR="00986945" w:rsidRPr="0036149B">
        <w:t xml:space="preserve">Click </w:t>
      </w:r>
      <w:r w:rsidRPr="0036149B">
        <w:t xml:space="preserve">the </w:t>
      </w:r>
      <w:r w:rsidRPr="00553F18">
        <w:rPr>
          <w:b/>
        </w:rPr>
        <w:t>OK</w:t>
      </w:r>
      <w:r w:rsidRPr="0036149B">
        <w:t xml:space="preserve"> button.</w:t>
      </w:r>
    </w:p>
    <w:p w:rsidR="009E4920" w:rsidRPr="0036149B" w:rsidRDefault="009E4920" w:rsidP="0036149B">
      <w:pPr>
        <w:pStyle w:val="LabStepNumbered"/>
      </w:pPr>
      <w:r w:rsidRPr="0036149B">
        <w:t xml:space="preserve">The images should now have been automatically saved to the </w:t>
      </w:r>
      <w:r w:rsidRPr="00553F18">
        <w:rPr>
          <w:b/>
        </w:rPr>
        <w:t>Site Assets</w:t>
      </w:r>
      <w:r w:rsidRPr="0036149B">
        <w:t xml:space="preserve"> library of this site. </w:t>
      </w:r>
      <w:r w:rsidR="00986945" w:rsidRPr="0036149B">
        <w:t xml:space="preserve">Click </w:t>
      </w:r>
      <w:r w:rsidRPr="00553F18">
        <w:rPr>
          <w:b/>
        </w:rPr>
        <w:t xml:space="preserve">Site Assets </w:t>
      </w:r>
      <w:r w:rsidRPr="0036149B">
        <w:t xml:space="preserve">in the </w:t>
      </w:r>
      <w:r w:rsidR="00553F18">
        <w:t>N</w:t>
      </w:r>
      <w:r w:rsidRPr="0036149B">
        <w:t>avigation</w:t>
      </w:r>
      <w:r w:rsidR="00553F18">
        <w:t xml:space="preserve"> Pane</w:t>
      </w:r>
      <w:r w:rsidRPr="0036149B">
        <w:t xml:space="preserve">. We should see both the </w:t>
      </w:r>
      <w:r w:rsidRPr="004848A0">
        <w:rPr>
          <w:rStyle w:val="InlindeCode"/>
        </w:rPr>
        <w:t>male_sign.jpg</w:t>
      </w:r>
      <w:r w:rsidRPr="0036149B">
        <w:t xml:space="preserve"> and </w:t>
      </w:r>
      <w:r w:rsidRPr="004848A0">
        <w:rPr>
          <w:rStyle w:val="InlindeCode"/>
        </w:rPr>
        <w:t>female_sign.jpg</w:t>
      </w:r>
      <w:r w:rsidRPr="0036149B">
        <w:t xml:space="preserve"> files there.</w:t>
      </w:r>
    </w:p>
    <w:p w:rsidR="009E4920" w:rsidRDefault="00581769" w:rsidP="009F5AC6">
      <w:pPr>
        <w:pStyle w:val="LabStepScreenshot"/>
      </w:pPr>
      <w:r w:rsidRPr="00441904">
        <w:rPr>
          <w:rStyle w:val="LabStepScreenshotFrame"/>
        </w:rPr>
        <w:drawing>
          <wp:inline distT="0" distB="0" distL="0" distR="0" wp14:anchorId="6F55EB19" wp14:editId="4E2901E3">
            <wp:extent cx="3552825" cy="1397720"/>
            <wp:effectExtent l="19050" t="0" r="9525" b="0"/>
            <wp:docPr id="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3552825" cy="1397720"/>
                    </a:xfrm>
                    <a:prstGeom prst="rect">
                      <a:avLst/>
                    </a:prstGeom>
                    <a:noFill/>
                    <a:ln w="9525">
                      <a:noFill/>
                      <a:miter lim="800000"/>
                      <a:headEnd/>
                      <a:tailEnd/>
                    </a:ln>
                  </pic:spPr>
                </pic:pic>
              </a:graphicData>
            </a:graphic>
          </wp:inline>
        </w:drawing>
      </w:r>
    </w:p>
    <w:p w:rsidR="004848A0" w:rsidRDefault="006A0212" w:rsidP="004848A0">
      <w:pPr>
        <w:pStyle w:val="LabStepNumbered"/>
      </w:pPr>
      <w:r w:rsidRPr="004848A0">
        <w:t xml:space="preserve">You will use </w:t>
      </w:r>
      <w:r w:rsidR="004848A0">
        <w:t>c</w:t>
      </w:r>
      <w:r w:rsidRPr="004848A0">
        <w:t xml:space="preserve">onditional </w:t>
      </w:r>
      <w:r w:rsidR="004848A0">
        <w:t>f</w:t>
      </w:r>
      <w:r w:rsidRPr="004848A0">
        <w:t>ormatting now to show the appropriate image</w:t>
      </w:r>
      <w:r w:rsidR="004848A0">
        <w:t>,</w:t>
      </w:r>
      <w:r w:rsidRPr="004848A0">
        <w:t xml:space="preserve"> Male or Female</w:t>
      </w:r>
      <w:r w:rsidR="004848A0">
        <w:t>,</w:t>
      </w:r>
      <w:r w:rsidRPr="004848A0">
        <w:t xml:space="preserve"> depending on the gender.</w:t>
      </w:r>
      <w:r w:rsidR="004A00E9" w:rsidRPr="004848A0">
        <w:t xml:space="preserve"> </w:t>
      </w:r>
    </w:p>
    <w:p w:rsidR="004848A0" w:rsidRDefault="004848A0" w:rsidP="00E90F43">
      <w:pPr>
        <w:pStyle w:val="LabStepLevel2Numbered"/>
        <w:numPr>
          <w:ilvl w:val="0"/>
          <w:numId w:val="18"/>
        </w:numPr>
      </w:pPr>
      <w:r>
        <w:t xml:space="preserve">Select </w:t>
      </w:r>
      <w:r w:rsidR="006A0212" w:rsidRPr="004848A0">
        <w:t xml:space="preserve">the </w:t>
      </w:r>
      <w:r w:rsidR="006A0212" w:rsidRPr="004848A0">
        <w:rPr>
          <w:b/>
        </w:rPr>
        <w:t>male</w:t>
      </w:r>
      <w:r w:rsidR="006A0212" w:rsidRPr="004848A0">
        <w:t xml:space="preserve"> </w:t>
      </w:r>
      <w:r>
        <w:t>icon.</w:t>
      </w:r>
    </w:p>
    <w:p w:rsidR="004848A0" w:rsidRDefault="004848A0" w:rsidP="004848A0">
      <w:pPr>
        <w:pStyle w:val="LabStepLevel2Numbered"/>
      </w:pPr>
      <w:r>
        <w:t xml:space="preserve">In ribbon under the </w:t>
      </w:r>
      <w:r w:rsidRPr="00B848EA">
        <w:rPr>
          <w:b/>
        </w:rPr>
        <w:t>List View Tools</w:t>
      </w:r>
      <w:r>
        <w:t xml:space="preserve"> contextual tab group select</w:t>
      </w:r>
      <w:r w:rsidR="006A0212" w:rsidRPr="004848A0">
        <w:t xml:space="preserve"> </w:t>
      </w:r>
      <w:r w:rsidR="006A0212" w:rsidRPr="004848A0">
        <w:rPr>
          <w:b/>
        </w:rPr>
        <w:t xml:space="preserve">Options </w:t>
      </w:r>
      <w:r w:rsidRPr="004848A0">
        <w:rPr>
          <w:b/>
        </w:rPr>
        <w:t xml:space="preserve">» </w:t>
      </w:r>
      <w:r w:rsidR="006A0212" w:rsidRPr="004848A0">
        <w:rPr>
          <w:b/>
        </w:rPr>
        <w:t xml:space="preserve">Conditional Formatting </w:t>
      </w:r>
      <w:r w:rsidRPr="004848A0">
        <w:rPr>
          <w:b/>
        </w:rPr>
        <w:t>» Show Content</w:t>
      </w:r>
      <w:r>
        <w:t>.</w:t>
      </w:r>
      <w:r w:rsidR="00D21CE8">
        <w:t xml:space="preserve"> In the Condition Criteria dialog box, use the following information:</w:t>
      </w:r>
    </w:p>
    <w:p w:rsidR="00D21CE8" w:rsidRDefault="00D21CE8" w:rsidP="00D21CE8">
      <w:pPr>
        <w:pStyle w:val="LabStepLevel2NoBullet"/>
        <w:ind w:left="1080"/>
      </w:pPr>
      <w:r w:rsidRPr="00D21CE8">
        <w:rPr>
          <w:b/>
        </w:rPr>
        <w:t>Field Name:</w:t>
      </w:r>
      <w:r>
        <w:t xml:space="preserve"> </w:t>
      </w:r>
      <w:r w:rsidR="006A0212" w:rsidRPr="004848A0">
        <w:t>Gender</w:t>
      </w:r>
    </w:p>
    <w:p w:rsidR="00D21CE8" w:rsidRDefault="006A0212" w:rsidP="00D21CE8">
      <w:pPr>
        <w:pStyle w:val="LabStepLevel2NoBullet"/>
        <w:ind w:left="1080"/>
      </w:pPr>
      <w:r w:rsidRPr="00D21CE8">
        <w:rPr>
          <w:b/>
        </w:rPr>
        <w:t>Comparison</w:t>
      </w:r>
      <w:r w:rsidR="00D21CE8" w:rsidRPr="00D21CE8">
        <w:rPr>
          <w:b/>
        </w:rPr>
        <w:t>:</w:t>
      </w:r>
      <w:r w:rsidR="00D21CE8">
        <w:t xml:space="preserve"> </w:t>
      </w:r>
      <w:r w:rsidRPr="004848A0">
        <w:t>Equals</w:t>
      </w:r>
    </w:p>
    <w:p w:rsidR="006A0212" w:rsidRPr="004848A0" w:rsidRDefault="006A0212" w:rsidP="00D21CE8">
      <w:pPr>
        <w:pStyle w:val="LabStepLevel2NoBullet"/>
        <w:ind w:left="1080"/>
      </w:pPr>
      <w:r w:rsidRPr="00D21CE8">
        <w:rPr>
          <w:b/>
        </w:rPr>
        <w:t>Value</w:t>
      </w:r>
      <w:r w:rsidR="00D21CE8">
        <w:rPr>
          <w:b/>
        </w:rPr>
        <w:t>:</w:t>
      </w:r>
      <w:r w:rsidRPr="004848A0">
        <w:t xml:space="preserve"> M</w:t>
      </w:r>
    </w:p>
    <w:p w:rsidR="004A00E9" w:rsidRDefault="004A00E9" w:rsidP="005757A7">
      <w:pPr>
        <w:pStyle w:val="LabStepScreenshotLevel2"/>
      </w:pPr>
      <w:r w:rsidRPr="005757A7">
        <w:rPr>
          <w:rStyle w:val="LabStepScreenshotFrame"/>
        </w:rPr>
        <w:lastRenderedPageBreak/>
        <w:drawing>
          <wp:inline distT="0" distB="0" distL="0" distR="0" wp14:anchorId="163A3935" wp14:editId="52B174A1">
            <wp:extent cx="3108399" cy="18478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3108399" cy="1847850"/>
                    </a:xfrm>
                    <a:prstGeom prst="rect">
                      <a:avLst/>
                    </a:prstGeom>
                    <a:noFill/>
                    <a:ln w="9525">
                      <a:noFill/>
                      <a:miter lim="800000"/>
                      <a:headEnd/>
                      <a:tailEnd/>
                    </a:ln>
                  </pic:spPr>
                </pic:pic>
              </a:graphicData>
            </a:graphic>
          </wp:inline>
        </w:drawing>
      </w:r>
    </w:p>
    <w:p w:rsidR="005757A7" w:rsidRDefault="005757A7" w:rsidP="005757A7">
      <w:pPr>
        <w:pStyle w:val="LabStepNumbered"/>
      </w:pPr>
      <w:r>
        <w:t xml:space="preserve">Repeat the same process for the </w:t>
      </w:r>
      <w:r w:rsidRPr="005757A7">
        <w:rPr>
          <w:b/>
        </w:rPr>
        <w:t>female</w:t>
      </w:r>
      <w:r>
        <w:t xml:space="preserve"> icon, except use the appropriate </w:t>
      </w:r>
      <w:r w:rsidRPr="005757A7">
        <w:rPr>
          <w:b/>
        </w:rPr>
        <w:t>Value</w:t>
      </w:r>
      <w:r>
        <w:t xml:space="preserve"> in the </w:t>
      </w:r>
      <w:r w:rsidRPr="005757A7">
        <w:rPr>
          <w:b/>
        </w:rPr>
        <w:t>Comparison Criteria</w:t>
      </w:r>
      <w:r>
        <w:t xml:space="preserve"> dialog box.</w:t>
      </w:r>
    </w:p>
    <w:p w:rsidR="006A0212" w:rsidRPr="005757A7" w:rsidRDefault="006A0212" w:rsidP="005757A7">
      <w:pPr>
        <w:pStyle w:val="LabStepNumbered"/>
      </w:pPr>
      <w:r w:rsidRPr="005757A7">
        <w:t xml:space="preserve">Now in the </w:t>
      </w:r>
      <w:r w:rsidRPr="005757A7">
        <w:rPr>
          <w:b/>
        </w:rPr>
        <w:t>Gender</w:t>
      </w:r>
      <w:r w:rsidRPr="005757A7">
        <w:t xml:space="preserve"> column, the </w:t>
      </w:r>
      <w:r w:rsidRPr="005757A7">
        <w:rPr>
          <w:b/>
        </w:rPr>
        <w:t>M</w:t>
      </w:r>
      <w:r w:rsidRPr="005757A7">
        <w:t xml:space="preserve"> or </w:t>
      </w:r>
      <w:r w:rsidRPr="005757A7">
        <w:rPr>
          <w:b/>
        </w:rPr>
        <w:t>F</w:t>
      </w:r>
      <w:r w:rsidRPr="005757A7">
        <w:t xml:space="preserve"> </w:t>
      </w:r>
      <w:r w:rsidR="005757A7">
        <w:t xml:space="preserve">content </w:t>
      </w:r>
      <w:r w:rsidRPr="005757A7">
        <w:t xml:space="preserve">is no longer necessary. </w:t>
      </w:r>
      <w:r w:rsidR="005757A7">
        <w:t xml:space="preserve">Select </w:t>
      </w:r>
      <w:r w:rsidRPr="005757A7">
        <w:t xml:space="preserve">the </w:t>
      </w:r>
      <w:r w:rsidRPr="005757A7">
        <w:rPr>
          <w:b/>
        </w:rPr>
        <w:t>M</w:t>
      </w:r>
      <w:r w:rsidRPr="005757A7">
        <w:t xml:space="preserve"> or </w:t>
      </w:r>
      <w:r w:rsidRPr="005757A7">
        <w:rPr>
          <w:b/>
        </w:rPr>
        <w:t>F</w:t>
      </w:r>
      <w:r w:rsidRPr="005757A7">
        <w:t xml:space="preserve"> data point, and then </w:t>
      </w:r>
      <w:r w:rsidR="005757A7">
        <w:t xml:space="preserve">press </w:t>
      </w:r>
      <w:r w:rsidRPr="005757A7">
        <w:t xml:space="preserve">the </w:t>
      </w:r>
      <w:r w:rsidR="005757A7" w:rsidRPr="00277F6B">
        <w:rPr>
          <w:rStyle w:val="InlindeCode"/>
        </w:rPr>
        <w:t>[Delete]</w:t>
      </w:r>
      <w:r w:rsidRPr="005757A7">
        <w:t xml:space="preserve"> button on your keyboard. </w:t>
      </w:r>
    </w:p>
    <w:p w:rsidR="001505C2" w:rsidRDefault="006A0212" w:rsidP="005757A7">
      <w:pPr>
        <w:pStyle w:val="LabStepNumbered"/>
      </w:pPr>
      <w:r w:rsidRPr="005757A7">
        <w:t>Now you will navigate to the Employee Info view in the browser to make sure that it renders correctly.</w:t>
      </w:r>
      <w:r w:rsidR="004A00E9" w:rsidRPr="005757A7">
        <w:t xml:space="preserve"> </w:t>
      </w:r>
      <w:r w:rsidRPr="005757A7">
        <w:t xml:space="preserve">Go to the </w:t>
      </w:r>
      <w:r w:rsidR="005757A7">
        <w:t>b</w:t>
      </w:r>
      <w:r w:rsidRPr="005757A7">
        <w:t>rowser</w:t>
      </w:r>
      <w:r w:rsidR="005757A7">
        <w:t xml:space="preserve"> where </w:t>
      </w:r>
      <w:r w:rsidRPr="005757A7">
        <w:t xml:space="preserve">you should now be looking at the </w:t>
      </w:r>
      <w:r w:rsidRPr="001505C2">
        <w:rPr>
          <w:b/>
        </w:rPr>
        <w:t>Employee</w:t>
      </w:r>
      <w:r w:rsidRPr="005757A7">
        <w:t xml:space="preserve"> list. </w:t>
      </w:r>
      <w:r w:rsidR="001505C2">
        <w:t xml:space="preserve">However it is now showing the correct view, your new default view. </w:t>
      </w:r>
    </w:p>
    <w:p w:rsidR="001505C2" w:rsidRDefault="00986945" w:rsidP="00E90F43">
      <w:pPr>
        <w:pStyle w:val="LabStepLevel2Numbered"/>
        <w:numPr>
          <w:ilvl w:val="0"/>
          <w:numId w:val="19"/>
        </w:numPr>
      </w:pPr>
      <w:r w:rsidRPr="005757A7">
        <w:t xml:space="preserve">Click </w:t>
      </w:r>
      <w:r w:rsidR="006A0212" w:rsidRPr="005757A7">
        <w:t xml:space="preserve">the </w:t>
      </w:r>
      <w:r w:rsidR="006A0212" w:rsidRPr="001505C2">
        <w:rPr>
          <w:b/>
        </w:rPr>
        <w:t>All Site Content</w:t>
      </w:r>
      <w:r w:rsidR="006A0212" w:rsidRPr="005757A7">
        <w:t xml:space="preserve"> link in the </w:t>
      </w:r>
      <w:r w:rsidR="001505C2" w:rsidRPr="001505C2">
        <w:rPr>
          <w:b/>
        </w:rPr>
        <w:t>Quick Launch</w:t>
      </w:r>
      <w:r w:rsidR="001505C2">
        <w:t>.</w:t>
      </w:r>
    </w:p>
    <w:p w:rsidR="006A0212" w:rsidRPr="005757A7" w:rsidRDefault="001505C2" w:rsidP="00E90F43">
      <w:pPr>
        <w:pStyle w:val="LabStepLevel2Numbered"/>
        <w:numPr>
          <w:ilvl w:val="0"/>
          <w:numId w:val="19"/>
        </w:numPr>
      </w:pPr>
      <w:r>
        <w:t>C</w:t>
      </w:r>
      <w:r w:rsidR="00986945" w:rsidRPr="005757A7">
        <w:t xml:space="preserve">lick </w:t>
      </w:r>
      <w:r w:rsidR="006A0212" w:rsidRPr="005757A7">
        <w:t xml:space="preserve">the </w:t>
      </w:r>
      <w:r w:rsidR="006A0212" w:rsidRPr="001505C2">
        <w:rPr>
          <w:b/>
        </w:rPr>
        <w:t>Employee</w:t>
      </w:r>
      <w:r w:rsidR="006A0212" w:rsidRPr="005757A7">
        <w:t xml:space="preserve"> list, it should show you the </w:t>
      </w:r>
      <w:r w:rsidR="006A0212" w:rsidRPr="001505C2">
        <w:rPr>
          <w:b/>
        </w:rPr>
        <w:t>Employee Info</w:t>
      </w:r>
      <w:r w:rsidR="006A0212" w:rsidRPr="005757A7">
        <w:t xml:space="preserve"> view which has now become the default view of this list.</w:t>
      </w:r>
      <w:r w:rsidR="004A00E9" w:rsidRPr="005757A7">
        <w:t xml:space="preserve"> </w:t>
      </w:r>
      <w:r w:rsidR="006A0212" w:rsidRPr="005757A7">
        <w:t>Make sure all of your modifications show up correctly.</w:t>
      </w:r>
    </w:p>
    <w:p w:rsidR="004A00E9" w:rsidRDefault="003C45D4" w:rsidP="003C45D4">
      <w:pPr>
        <w:pStyle w:val="LabStepScreenshotLevel2"/>
      </w:pPr>
      <w:r w:rsidRPr="003C45D4">
        <w:drawing>
          <wp:inline distT="0" distB="0" distL="0" distR="0" wp14:anchorId="7CD41E2D" wp14:editId="70968E72">
            <wp:extent cx="4572000" cy="2637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2637692"/>
                    </a:xfrm>
                    <a:prstGeom prst="rect">
                      <a:avLst/>
                    </a:prstGeom>
                  </pic:spPr>
                </pic:pic>
              </a:graphicData>
            </a:graphic>
          </wp:inline>
        </w:drawing>
      </w:r>
    </w:p>
    <w:p w:rsidR="00986945" w:rsidRDefault="00277F6B" w:rsidP="00986945">
      <w:pPr>
        <w:pStyle w:val="LabExerciseText"/>
      </w:pPr>
      <w:r>
        <w:t>In this exercise you added some conditional formatting to the list view based on the data in the record displayed.</w:t>
      </w:r>
    </w:p>
    <w:p w:rsidR="00F074CD" w:rsidRDefault="00F074CD" w:rsidP="000C7969">
      <w:pPr>
        <w:pStyle w:val="Heading3"/>
      </w:pPr>
      <w:r>
        <w:t>Exercise 4</w:t>
      </w:r>
      <w:r w:rsidRPr="00FC79BD">
        <w:t xml:space="preserve">: </w:t>
      </w:r>
      <w:r>
        <w:t>Creating Database Connections</w:t>
      </w:r>
    </w:p>
    <w:p w:rsidR="00F074CD" w:rsidRDefault="00F074CD" w:rsidP="00986945">
      <w:pPr>
        <w:pStyle w:val="LabExerciseText"/>
      </w:pPr>
      <w:r w:rsidRPr="00AB0146">
        <w:t>I</w:t>
      </w:r>
      <w:r>
        <w:t xml:space="preserve">n this exercise you will connect to data in a database and display it on a </w:t>
      </w:r>
      <w:r w:rsidR="00986945">
        <w:t>Web Part</w:t>
      </w:r>
      <w:r>
        <w:t xml:space="preserve"> page.</w:t>
      </w:r>
    </w:p>
    <w:p w:rsidR="000F7ED8" w:rsidRDefault="000F7ED8" w:rsidP="00E90F43">
      <w:pPr>
        <w:pStyle w:val="LabStepNumbered"/>
        <w:numPr>
          <w:ilvl w:val="0"/>
          <w:numId w:val="7"/>
        </w:numPr>
      </w:pPr>
      <w:r>
        <w:t xml:space="preserve">Open </w:t>
      </w:r>
      <w:r w:rsidR="006A0212" w:rsidRPr="000F7ED8">
        <w:rPr>
          <w:b/>
        </w:rPr>
        <w:t>SharePoint Designer</w:t>
      </w:r>
      <w:r w:rsidRPr="000F7ED8">
        <w:rPr>
          <w:b/>
        </w:rPr>
        <w:t xml:space="preserve"> 2010</w:t>
      </w:r>
      <w:r>
        <w:t xml:space="preserve"> and load the </w:t>
      </w:r>
      <w:r w:rsidRPr="008F7D1A">
        <w:rPr>
          <w:b/>
        </w:rPr>
        <w:t>http://intranet.wingtip.com/</w:t>
      </w:r>
      <w:r w:rsidR="003A7051">
        <w:rPr>
          <w:b/>
        </w:rPr>
        <w:t>sites/DataWebParts</w:t>
      </w:r>
      <w:r>
        <w:t xml:space="preserve"> site.</w:t>
      </w:r>
    </w:p>
    <w:p w:rsidR="006A0212" w:rsidRPr="000F7ED8" w:rsidRDefault="000F7ED8" w:rsidP="00E90F43">
      <w:pPr>
        <w:pStyle w:val="LabStepNumbered"/>
        <w:numPr>
          <w:ilvl w:val="0"/>
          <w:numId w:val="7"/>
        </w:numPr>
      </w:pPr>
      <w:r>
        <w:t>C</w:t>
      </w:r>
      <w:r w:rsidR="00986945" w:rsidRPr="000F7ED8">
        <w:t xml:space="preserve">lick </w:t>
      </w:r>
      <w:r w:rsidR="006A0212" w:rsidRPr="000F7ED8">
        <w:rPr>
          <w:b/>
        </w:rPr>
        <w:t>Data Sources</w:t>
      </w:r>
      <w:r w:rsidR="006A0212" w:rsidRPr="000F7ED8">
        <w:t xml:space="preserve"> in </w:t>
      </w:r>
      <w:r>
        <w:t>N</w:t>
      </w:r>
      <w:r w:rsidR="006A0212" w:rsidRPr="000F7ED8">
        <w:t>avigation</w:t>
      </w:r>
      <w:r>
        <w:t xml:space="preserve"> Pane</w:t>
      </w:r>
      <w:r w:rsidR="006A0212" w:rsidRPr="000F7ED8">
        <w:t>. In the ribbon you should see all the different choices you have to make connections to including Web Services, XML File Connection and Database Connection.</w:t>
      </w:r>
    </w:p>
    <w:p w:rsidR="00B2676B" w:rsidRDefault="00F52379" w:rsidP="000F7ED8">
      <w:pPr>
        <w:pStyle w:val="LabStepNumbered"/>
      </w:pPr>
      <w:r>
        <w:t xml:space="preserve">In the ribbon, </w:t>
      </w:r>
      <w:r w:rsidR="00B2676B">
        <w:t xml:space="preserve">click the </w:t>
      </w:r>
      <w:r w:rsidR="006A0212" w:rsidRPr="00B2676B">
        <w:rPr>
          <w:b/>
        </w:rPr>
        <w:t>Database Connection</w:t>
      </w:r>
      <w:r w:rsidR="006A0212" w:rsidRPr="000F7ED8">
        <w:t xml:space="preserve"> button</w:t>
      </w:r>
      <w:r w:rsidR="00B2676B">
        <w:t xml:space="preserve">. </w:t>
      </w:r>
    </w:p>
    <w:p w:rsidR="006A0212" w:rsidRPr="000F7ED8" w:rsidRDefault="00B2676B" w:rsidP="00E90F43">
      <w:pPr>
        <w:pStyle w:val="LabStepLevel2Numbered"/>
        <w:numPr>
          <w:ilvl w:val="0"/>
          <w:numId w:val="20"/>
        </w:numPr>
      </w:pPr>
      <w:r>
        <w:lastRenderedPageBreak/>
        <w:t>In t</w:t>
      </w:r>
      <w:r w:rsidR="006A0212" w:rsidRPr="000F7ED8">
        <w:t xml:space="preserve">he </w:t>
      </w:r>
      <w:r w:rsidR="006A0212" w:rsidRPr="00B2676B">
        <w:rPr>
          <w:b/>
        </w:rPr>
        <w:t>Data Source Properties</w:t>
      </w:r>
      <w:r w:rsidR="006A0212" w:rsidRPr="000F7ED8">
        <w:t xml:space="preserve"> </w:t>
      </w:r>
      <w:r w:rsidR="003928FD" w:rsidRPr="000F7ED8">
        <w:t>dialog</w:t>
      </w:r>
      <w:r w:rsidR="006A0212" w:rsidRPr="000F7ED8">
        <w:t xml:space="preserve"> box </w:t>
      </w:r>
      <w:r>
        <w:t xml:space="preserve">that </w:t>
      </w:r>
      <w:r w:rsidR="006A0212" w:rsidRPr="000F7ED8">
        <w:t>appears</w:t>
      </w:r>
      <w:r>
        <w:t xml:space="preserve"> use click </w:t>
      </w:r>
      <w:r w:rsidR="006A0212" w:rsidRPr="000F7ED8">
        <w:t xml:space="preserve">the </w:t>
      </w:r>
      <w:r w:rsidR="006A0212" w:rsidRPr="00B2676B">
        <w:rPr>
          <w:b/>
        </w:rPr>
        <w:t>Configure Database Connection</w:t>
      </w:r>
      <w:r w:rsidR="006A0212" w:rsidRPr="000F7ED8">
        <w:t xml:space="preserve"> </w:t>
      </w:r>
      <w:r>
        <w:t>button and use the following information:</w:t>
      </w:r>
    </w:p>
    <w:p w:rsidR="00B2676B" w:rsidRDefault="00B2676B" w:rsidP="00B2676B">
      <w:pPr>
        <w:pStyle w:val="LabStepLevel2NoBullet"/>
        <w:ind w:left="1080"/>
      </w:pPr>
      <w:r w:rsidRPr="00B2676B">
        <w:rPr>
          <w:b/>
        </w:rPr>
        <w:t>Server Name:</w:t>
      </w:r>
      <w:r>
        <w:t xml:space="preserve"> WINGTIPSERVER</w:t>
      </w:r>
      <w:r w:rsidR="009E4920" w:rsidRPr="000F7ED8">
        <w:t xml:space="preserve"> </w:t>
      </w:r>
    </w:p>
    <w:p w:rsidR="006A0212" w:rsidRPr="000F7ED8" w:rsidRDefault="006A0212" w:rsidP="00B2676B">
      <w:pPr>
        <w:pStyle w:val="LabStepLevel2NoBullet"/>
        <w:ind w:left="1080"/>
      </w:pPr>
      <w:r w:rsidRPr="00B2676B">
        <w:rPr>
          <w:b/>
        </w:rPr>
        <w:t>Authentication</w:t>
      </w:r>
      <w:r w:rsidR="00B2676B" w:rsidRPr="00B2676B">
        <w:rPr>
          <w:b/>
        </w:rPr>
        <w:t>:</w:t>
      </w:r>
      <w:r w:rsidRPr="00B2676B">
        <w:rPr>
          <w:b/>
        </w:rPr>
        <w:t xml:space="preserve"> </w:t>
      </w:r>
      <w:r w:rsidR="00B2676B" w:rsidRPr="00B2676B">
        <w:rPr>
          <w:b/>
        </w:rPr>
        <w:t>Username=</w:t>
      </w:r>
      <w:proofErr w:type="spellStart"/>
      <w:r w:rsidR="00B2676B">
        <w:t>sa</w:t>
      </w:r>
      <w:proofErr w:type="spellEnd"/>
      <w:r w:rsidR="00B2676B">
        <w:t xml:space="preserve">, </w:t>
      </w:r>
      <w:r w:rsidR="00B2676B" w:rsidRPr="00B2676B">
        <w:rPr>
          <w:b/>
        </w:rPr>
        <w:t>Password=</w:t>
      </w:r>
      <w:r w:rsidR="00B2676B">
        <w:t>P</w:t>
      </w:r>
      <w:r w:rsidR="002C0EC5">
        <w:t>ass</w:t>
      </w:r>
      <w:r w:rsidRPr="000F7ED8">
        <w:t>word1</w:t>
      </w:r>
    </w:p>
    <w:p w:rsidR="00BE08FA" w:rsidRDefault="00BE08FA" w:rsidP="00B2676B">
      <w:pPr>
        <w:pStyle w:val="LabStepScreenshotLevel2"/>
      </w:pPr>
      <w:r>
        <w:drawing>
          <wp:inline distT="0" distB="0" distL="0" distR="0" wp14:anchorId="5AE38D0B" wp14:editId="66A6D2E8">
            <wp:extent cx="3181350" cy="302489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3182630" cy="3026107"/>
                    </a:xfrm>
                    <a:prstGeom prst="rect">
                      <a:avLst/>
                    </a:prstGeom>
                    <a:noFill/>
                    <a:ln w="9525">
                      <a:noFill/>
                      <a:miter lim="800000"/>
                      <a:headEnd/>
                      <a:tailEnd/>
                    </a:ln>
                  </pic:spPr>
                </pic:pic>
              </a:graphicData>
            </a:graphic>
          </wp:inline>
        </w:drawing>
      </w:r>
    </w:p>
    <w:p w:rsidR="006A0212" w:rsidRPr="00B2676B" w:rsidRDefault="00986945" w:rsidP="00B2676B">
      <w:pPr>
        <w:pStyle w:val="LabStepLevel2Numbered"/>
        <w:numPr>
          <w:ilvl w:val="0"/>
          <w:numId w:val="0"/>
        </w:numPr>
        <w:ind w:left="1080"/>
      </w:pPr>
      <w:r>
        <w:t xml:space="preserve">Click </w:t>
      </w:r>
      <w:r w:rsidR="006A0212" w:rsidRPr="00B2676B">
        <w:t xml:space="preserve">the </w:t>
      </w:r>
      <w:r w:rsidR="006A0212" w:rsidRPr="00B2676B">
        <w:rPr>
          <w:b/>
        </w:rPr>
        <w:t>Next</w:t>
      </w:r>
      <w:r w:rsidR="006A0212" w:rsidRPr="00B2676B">
        <w:t xml:space="preserve"> </w:t>
      </w:r>
      <w:r w:rsidR="003928FD" w:rsidRPr="00B2676B">
        <w:t>button. A dialog</w:t>
      </w:r>
      <w:r w:rsidR="006A0212" w:rsidRPr="00B2676B">
        <w:t xml:space="preserve"> box comes up letting you know that your username and passwo</w:t>
      </w:r>
      <w:r w:rsidR="003928FD" w:rsidRPr="00B2676B">
        <w:t>rd will be passed as clear text</w:t>
      </w:r>
      <w:r w:rsidR="006A0212" w:rsidRPr="00B2676B">
        <w:t>.</w:t>
      </w:r>
      <w:r w:rsidR="00BE08FA" w:rsidRPr="00B2676B">
        <w:t xml:space="preserve"> </w:t>
      </w:r>
      <w:r w:rsidR="006A0212" w:rsidRPr="00B2676B">
        <w:t>In a production environment, it would be best if you use the SSL certificate, so the username and password would be encrypted automatically.</w:t>
      </w:r>
      <w:r w:rsidR="00B2676B">
        <w:t xml:space="preserve"> However in this lab it isn’t important so click </w:t>
      </w:r>
      <w:r w:rsidR="00B2676B" w:rsidRPr="00B2676B">
        <w:rPr>
          <w:b/>
        </w:rPr>
        <w:t>OK</w:t>
      </w:r>
      <w:r w:rsidR="00B2676B">
        <w:t>.</w:t>
      </w:r>
    </w:p>
    <w:p w:rsidR="006A0212" w:rsidRPr="00B2676B" w:rsidRDefault="00B2676B" w:rsidP="00B2676B">
      <w:pPr>
        <w:pStyle w:val="LabStepLevel2Numbered"/>
      </w:pPr>
      <w:r>
        <w:t xml:space="preserve">Select the </w:t>
      </w:r>
      <w:proofErr w:type="spellStart"/>
      <w:r w:rsidRPr="00B2676B">
        <w:rPr>
          <w:b/>
        </w:rPr>
        <w:t>Adventure</w:t>
      </w:r>
      <w:r w:rsidR="006A0212" w:rsidRPr="00B2676B">
        <w:rPr>
          <w:b/>
        </w:rPr>
        <w:t>Works</w:t>
      </w:r>
      <w:proofErr w:type="spellEnd"/>
      <w:r w:rsidR="006A0212" w:rsidRPr="00B2676B">
        <w:t xml:space="preserve"> database.</w:t>
      </w:r>
    </w:p>
    <w:p w:rsidR="00B2676B" w:rsidRDefault="006A0212" w:rsidP="00B2676B">
      <w:pPr>
        <w:pStyle w:val="LabStepLevel2Numbered"/>
      </w:pPr>
      <w:r w:rsidRPr="00B2676B">
        <w:t xml:space="preserve">Select </w:t>
      </w:r>
      <w:r w:rsidR="00B2676B">
        <w:t xml:space="preserve">the table </w:t>
      </w:r>
      <w:r w:rsidRPr="00B2676B">
        <w:rPr>
          <w:b/>
        </w:rPr>
        <w:t>Contact</w:t>
      </w:r>
      <w:r w:rsidR="00B2676B">
        <w:t>.</w:t>
      </w:r>
    </w:p>
    <w:p w:rsidR="00BE08FA" w:rsidRPr="00B2676B" w:rsidRDefault="00986945" w:rsidP="00B2676B">
      <w:pPr>
        <w:pStyle w:val="LabStepLevel2Numbered"/>
      </w:pPr>
      <w:r w:rsidRPr="00B2676B">
        <w:t xml:space="preserve">Click </w:t>
      </w:r>
      <w:r w:rsidR="006A0212" w:rsidRPr="00B2676B">
        <w:rPr>
          <w:b/>
        </w:rPr>
        <w:t>Finish</w:t>
      </w:r>
      <w:r w:rsidR="006A0212" w:rsidRPr="00B2676B">
        <w:t xml:space="preserve">. </w:t>
      </w:r>
    </w:p>
    <w:p w:rsidR="00BE08FA" w:rsidRDefault="00BE08FA" w:rsidP="00B2676B">
      <w:pPr>
        <w:pStyle w:val="LabStepScreenshotLevel2"/>
      </w:pPr>
      <w:r>
        <w:drawing>
          <wp:inline distT="0" distB="0" distL="0" distR="0" wp14:anchorId="28F60E69" wp14:editId="02939CDA">
            <wp:extent cx="3114155" cy="24669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3114155" cy="2466975"/>
                    </a:xfrm>
                    <a:prstGeom prst="rect">
                      <a:avLst/>
                    </a:prstGeom>
                    <a:noFill/>
                    <a:ln w="9525">
                      <a:noFill/>
                      <a:miter lim="800000"/>
                      <a:headEnd/>
                      <a:tailEnd/>
                    </a:ln>
                  </pic:spPr>
                </pic:pic>
              </a:graphicData>
            </a:graphic>
          </wp:inline>
        </w:drawing>
      </w:r>
    </w:p>
    <w:p w:rsidR="006A0212" w:rsidRDefault="00986945" w:rsidP="00B2676B">
      <w:pPr>
        <w:pStyle w:val="LabStepLevel2Numbered"/>
      </w:pPr>
      <w:r>
        <w:t xml:space="preserve">Click </w:t>
      </w:r>
      <w:r w:rsidR="006A0212">
        <w:t xml:space="preserve">the </w:t>
      </w:r>
      <w:r w:rsidR="006A0212">
        <w:rPr>
          <w:b/>
          <w:bCs/>
          <w:szCs w:val="16"/>
        </w:rPr>
        <w:t xml:space="preserve">OK </w:t>
      </w:r>
      <w:r w:rsidR="00BE08FA">
        <w:t xml:space="preserve">button at the </w:t>
      </w:r>
      <w:r w:rsidR="00BE08FA" w:rsidRPr="00B2676B">
        <w:rPr>
          <w:b/>
        </w:rPr>
        <w:t>Data Source Properties</w:t>
      </w:r>
      <w:r w:rsidR="00BE08FA">
        <w:t xml:space="preserve"> dialog.</w:t>
      </w:r>
    </w:p>
    <w:p w:rsidR="00B2676B" w:rsidRDefault="00986945" w:rsidP="00B2676B">
      <w:pPr>
        <w:pStyle w:val="LabStepNumbered"/>
      </w:pPr>
      <w:r w:rsidRPr="00B2676B">
        <w:t xml:space="preserve">Click </w:t>
      </w:r>
      <w:r w:rsidR="006A0212" w:rsidRPr="00B2676B">
        <w:rPr>
          <w:b/>
        </w:rPr>
        <w:t>Lists and Libraries</w:t>
      </w:r>
      <w:r w:rsidR="006A0212" w:rsidRPr="00B2676B">
        <w:t xml:space="preserve"> in </w:t>
      </w:r>
      <w:r w:rsidR="00B2676B">
        <w:t>the N</w:t>
      </w:r>
      <w:r w:rsidR="006A0212" w:rsidRPr="00B2676B">
        <w:t>avigation</w:t>
      </w:r>
      <w:r w:rsidR="00B2676B">
        <w:t xml:space="preserve"> Pane and select the </w:t>
      </w:r>
      <w:r w:rsidR="006A0212" w:rsidRPr="00B2676B">
        <w:rPr>
          <w:b/>
        </w:rPr>
        <w:t>Employee list</w:t>
      </w:r>
      <w:r w:rsidR="00B2676B">
        <w:t>.</w:t>
      </w:r>
    </w:p>
    <w:p w:rsidR="006A0212" w:rsidRPr="00B2676B" w:rsidRDefault="00B2676B" w:rsidP="00B2676B">
      <w:pPr>
        <w:pStyle w:val="LabStepNumbered"/>
      </w:pPr>
      <w:r>
        <w:t>C</w:t>
      </w:r>
      <w:r w:rsidR="00986945" w:rsidRPr="00B2676B">
        <w:t xml:space="preserve">lick </w:t>
      </w:r>
      <w:r w:rsidR="006A0212" w:rsidRPr="00B2676B">
        <w:t xml:space="preserve">the </w:t>
      </w:r>
      <w:r w:rsidR="006A0212" w:rsidRPr="00B2676B">
        <w:rPr>
          <w:b/>
        </w:rPr>
        <w:t>Employee Info</w:t>
      </w:r>
      <w:r w:rsidR="006A0212" w:rsidRPr="00B2676B">
        <w:t xml:space="preserve"> view in the </w:t>
      </w:r>
      <w:r w:rsidR="006A0212" w:rsidRPr="00B2676B">
        <w:rPr>
          <w:b/>
        </w:rPr>
        <w:t>Views</w:t>
      </w:r>
      <w:r w:rsidR="006A0212" w:rsidRPr="00B2676B">
        <w:t xml:space="preserve"> section</w:t>
      </w:r>
      <w:r>
        <w:t xml:space="preserve"> of the Summary Page</w:t>
      </w:r>
      <w:r w:rsidR="006A0212" w:rsidRPr="00B2676B">
        <w:t>.</w:t>
      </w:r>
      <w:r w:rsidR="00BE08FA" w:rsidRPr="00B2676B">
        <w:t xml:space="preserve"> </w:t>
      </w:r>
      <w:r w:rsidR="006A0212" w:rsidRPr="00B2676B">
        <w:t xml:space="preserve">The </w:t>
      </w:r>
      <w:r w:rsidR="006A0212" w:rsidRPr="00B2676B">
        <w:rPr>
          <w:rStyle w:val="InlindeCode"/>
        </w:rPr>
        <w:t>Employee Info.aspx</w:t>
      </w:r>
      <w:r w:rsidR="006A0212" w:rsidRPr="00B2676B">
        <w:t xml:space="preserve"> page should now appear.</w:t>
      </w:r>
    </w:p>
    <w:p w:rsidR="006A0212" w:rsidRPr="00B2676B" w:rsidRDefault="006A0212" w:rsidP="00B2676B">
      <w:pPr>
        <w:pStyle w:val="LabStepNumbered"/>
      </w:pPr>
      <w:r w:rsidRPr="00B2676B">
        <w:lastRenderedPageBreak/>
        <w:t xml:space="preserve">You will insert the contact information which is coming from the database </w:t>
      </w:r>
      <w:r w:rsidR="00CD5505">
        <w:t>under the existing</w:t>
      </w:r>
      <w:r w:rsidRPr="00B2676B">
        <w:t xml:space="preserve"> the </w:t>
      </w:r>
      <w:r w:rsidRPr="00CD5505">
        <w:rPr>
          <w:b/>
        </w:rPr>
        <w:t xml:space="preserve">Employee </w:t>
      </w:r>
      <w:proofErr w:type="spellStart"/>
      <w:r w:rsidR="00CD5505" w:rsidRPr="00CE65AD">
        <w:t>XsltListView</w:t>
      </w:r>
      <w:proofErr w:type="spellEnd"/>
      <w:r w:rsidR="00CD5505" w:rsidRPr="00CE65AD">
        <w:t xml:space="preserve"> Web Part</w:t>
      </w:r>
      <w:r w:rsidRPr="00B2676B">
        <w:t>.</w:t>
      </w:r>
      <w:r w:rsidR="00BE08FA" w:rsidRPr="00B2676B">
        <w:t xml:space="preserve"> </w:t>
      </w:r>
      <w:r w:rsidRPr="00B2676B">
        <w:t>Navigate to the bottom of this m</w:t>
      </w:r>
      <w:r w:rsidR="00CD5505">
        <w:t xml:space="preserve">ain Web Part Zone and put the cursor in the </w:t>
      </w:r>
      <w:r w:rsidR="00BE08FA" w:rsidRPr="00CD5505">
        <w:rPr>
          <w:rStyle w:val="InlindeCode"/>
        </w:rPr>
        <w:t>&lt;div&gt;</w:t>
      </w:r>
      <w:r w:rsidRPr="00B2676B">
        <w:t xml:space="preserve"> tag </w:t>
      </w:r>
      <w:r w:rsidR="00CD5505" w:rsidRPr="00CD5505">
        <w:rPr>
          <w:b/>
        </w:rPr>
        <w:t xml:space="preserve">after the </w:t>
      </w:r>
      <w:proofErr w:type="spellStart"/>
      <w:r w:rsidR="00CD5505" w:rsidRPr="00CD5505">
        <w:rPr>
          <w:b/>
        </w:rPr>
        <w:t>XsltListView</w:t>
      </w:r>
      <w:proofErr w:type="spellEnd"/>
      <w:r w:rsidR="00CD5505" w:rsidRPr="00CD5505">
        <w:rPr>
          <w:b/>
        </w:rPr>
        <w:t xml:space="preserve"> Web Part</w:t>
      </w:r>
      <w:r w:rsidR="00CD5505">
        <w:t>.</w:t>
      </w:r>
    </w:p>
    <w:p w:rsidR="006A0212" w:rsidRPr="00B2676B" w:rsidRDefault="00CD5505" w:rsidP="00B2676B">
      <w:pPr>
        <w:pStyle w:val="LabStepNumbered"/>
      </w:pPr>
      <w:r>
        <w:t xml:space="preserve">In the ribbon select </w:t>
      </w:r>
      <w:r w:rsidR="006A0212" w:rsidRPr="00CD5505">
        <w:rPr>
          <w:b/>
        </w:rPr>
        <w:t xml:space="preserve">Insert </w:t>
      </w:r>
      <w:r w:rsidRPr="00CD5505">
        <w:rPr>
          <w:b/>
        </w:rPr>
        <w:t xml:space="preserve">» </w:t>
      </w:r>
      <w:r w:rsidR="006A0212" w:rsidRPr="00CD5505">
        <w:rPr>
          <w:b/>
        </w:rPr>
        <w:t xml:space="preserve">Data View </w:t>
      </w:r>
      <w:r w:rsidRPr="00CD5505">
        <w:rPr>
          <w:b/>
        </w:rPr>
        <w:t xml:space="preserve">» </w:t>
      </w:r>
      <w:r w:rsidR="006A0212" w:rsidRPr="00CD5505">
        <w:rPr>
          <w:b/>
        </w:rPr>
        <w:t>Contact on Adventure Works</w:t>
      </w:r>
      <w:r w:rsidR="006A0212" w:rsidRPr="00B2676B">
        <w:t>.</w:t>
      </w:r>
    </w:p>
    <w:p w:rsidR="00BE08FA" w:rsidRDefault="00695CA9" w:rsidP="009F5AC6">
      <w:pPr>
        <w:pStyle w:val="LabStepScreenshot"/>
      </w:pPr>
      <w:r w:rsidRPr="00695CA9">
        <w:rPr>
          <w:rStyle w:val="LabStepScreenshotFrame"/>
        </w:rPr>
        <w:drawing>
          <wp:inline distT="0" distB="0" distL="0" distR="0" wp14:anchorId="73F50E57" wp14:editId="1B3413D3">
            <wp:extent cx="4800600" cy="33937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02051" cy="3394783"/>
                    </a:xfrm>
                    <a:prstGeom prst="rect">
                      <a:avLst/>
                    </a:prstGeom>
                  </pic:spPr>
                </pic:pic>
              </a:graphicData>
            </a:graphic>
          </wp:inline>
        </w:drawing>
      </w:r>
      <w:r>
        <w:rPr>
          <w:rStyle w:val="CommentReference"/>
        </w:rPr>
        <w:t xml:space="preserve"> </w:t>
      </w:r>
    </w:p>
    <w:p w:rsidR="004432C8" w:rsidRDefault="006A0212" w:rsidP="004432C8">
      <w:pPr>
        <w:pStyle w:val="LabStepNumbered"/>
      </w:pPr>
      <w:r>
        <w:t xml:space="preserve">A Data Form Web Part </w:t>
      </w:r>
      <w:r w:rsidR="004432C8">
        <w:t xml:space="preserve">is added to the page </w:t>
      </w:r>
      <w:r>
        <w:t xml:space="preserve">and shows the first five columns of the </w:t>
      </w:r>
      <w:r w:rsidRPr="004432C8">
        <w:rPr>
          <w:b/>
        </w:rPr>
        <w:t>Contact</w:t>
      </w:r>
      <w:r>
        <w:t xml:space="preserve"> table. </w:t>
      </w:r>
      <w:r w:rsidRPr="004432C8">
        <w:t>You will now modify the columns being shown in this Data View in this Data Form Web Part.</w:t>
      </w:r>
      <w:r w:rsidR="00BE08FA" w:rsidRPr="004432C8">
        <w:t xml:space="preserve"> </w:t>
      </w:r>
    </w:p>
    <w:p w:rsidR="006A0212" w:rsidRPr="004432C8" w:rsidRDefault="00986945" w:rsidP="00E90F43">
      <w:pPr>
        <w:pStyle w:val="LabStepLevel2Numbered"/>
        <w:numPr>
          <w:ilvl w:val="0"/>
          <w:numId w:val="21"/>
        </w:numPr>
      </w:pPr>
      <w:r w:rsidRPr="004432C8">
        <w:t xml:space="preserve">Click </w:t>
      </w:r>
      <w:r w:rsidR="006A0212" w:rsidRPr="004432C8">
        <w:t>the</w:t>
      </w:r>
      <w:r w:rsidR="00695CA9">
        <w:t xml:space="preserve"> </w:t>
      </w:r>
      <w:r w:rsidR="00695CA9" w:rsidRPr="00695CA9">
        <w:rPr>
          <w:b/>
        </w:rPr>
        <w:t>Data View Tools » Options »</w:t>
      </w:r>
      <w:r w:rsidR="006A0212" w:rsidRPr="004432C8">
        <w:t xml:space="preserve"> </w:t>
      </w:r>
      <w:r w:rsidR="006A0212" w:rsidRPr="004432C8">
        <w:rPr>
          <w:b/>
        </w:rPr>
        <w:t>Add/Remove Columns</w:t>
      </w:r>
      <w:r w:rsidR="006A0212" w:rsidRPr="004432C8">
        <w:t xml:space="preserve"> button in the ribbon.</w:t>
      </w:r>
      <w:r w:rsidR="00BE08FA" w:rsidRPr="004432C8">
        <w:t xml:space="preserve"> </w:t>
      </w:r>
    </w:p>
    <w:p w:rsidR="006A0212" w:rsidRPr="004432C8" w:rsidRDefault="006A0212" w:rsidP="00E90F43">
      <w:pPr>
        <w:pStyle w:val="LabStepLevel2Numbered"/>
        <w:numPr>
          <w:ilvl w:val="0"/>
          <w:numId w:val="21"/>
        </w:numPr>
      </w:pPr>
      <w:r w:rsidRPr="004432C8">
        <w:t xml:space="preserve">Remove the following from the </w:t>
      </w:r>
      <w:r w:rsidRPr="004432C8">
        <w:rPr>
          <w:b/>
        </w:rPr>
        <w:t>Displayed Columns</w:t>
      </w:r>
      <w:r w:rsidRPr="004432C8">
        <w:t xml:space="preserve"> area</w:t>
      </w:r>
      <w:r w:rsidR="004432C8">
        <w:t>:</w:t>
      </w:r>
      <w:r w:rsidRPr="004432C8">
        <w:t xml:space="preserve"> </w:t>
      </w:r>
      <w:r w:rsidRPr="004432C8">
        <w:rPr>
          <w:b/>
        </w:rPr>
        <w:t>Contact ID</w:t>
      </w:r>
      <w:r w:rsidRPr="004432C8">
        <w:t xml:space="preserve">, </w:t>
      </w:r>
      <w:r w:rsidRPr="004432C8">
        <w:rPr>
          <w:b/>
        </w:rPr>
        <w:t>Name Style</w:t>
      </w:r>
      <w:r w:rsidRPr="004432C8">
        <w:t xml:space="preserve">, </w:t>
      </w:r>
      <w:r w:rsidRPr="004432C8">
        <w:rPr>
          <w:b/>
        </w:rPr>
        <w:t>Middle Name</w:t>
      </w:r>
      <w:r w:rsidR="004432C8">
        <w:t xml:space="preserve"> and</w:t>
      </w:r>
      <w:r w:rsidRPr="004432C8">
        <w:t xml:space="preserve"> </w:t>
      </w:r>
      <w:r w:rsidRPr="004432C8">
        <w:rPr>
          <w:b/>
        </w:rPr>
        <w:t>Title</w:t>
      </w:r>
      <w:r w:rsidRPr="004432C8">
        <w:t>.</w:t>
      </w:r>
    </w:p>
    <w:p w:rsidR="006A0212" w:rsidRPr="004432C8" w:rsidRDefault="006A0212" w:rsidP="00E90F43">
      <w:pPr>
        <w:pStyle w:val="LabStepLevel2Numbered"/>
        <w:numPr>
          <w:ilvl w:val="0"/>
          <w:numId w:val="21"/>
        </w:numPr>
      </w:pPr>
      <w:r w:rsidRPr="004432C8">
        <w:t xml:space="preserve">Add the following columns from the </w:t>
      </w:r>
      <w:r w:rsidRPr="004432C8">
        <w:rPr>
          <w:b/>
        </w:rPr>
        <w:t>Available Fields</w:t>
      </w:r>
      <w:r w:rsidRPr="004432C8">
        <w:t xml:space="preserve"> secti</w:t>
      </w:r>
      <w:r w:rsidR="004432C8">
        <w:t>on:</w:t>
      </w:r>
      <w:r w:rsidRPr="004432C8">
        <w:t xml:space="preserve"> </w:t>
      </w:r>
      <w:proofErr w:type="spellStart"/>
      <w:r w:rsidRPr="004432C8">
        <w:rPr>
          <w:b/>
        </w:rPr>
        <w:t>EmailAddress</w:t>
      </w:r>
      <w:proofErr w:type="spellEnd"/>
      <w:r w:rsidR="004432C8">
        <w:t xml:space="preserve"> and</w:t>
      </w:r>
      <w:r w:rsidRPr="004432C8">
        <w:t xml:space="preserve"> </w:t>
      </w:r>
      <w:r w:rsidRPr="004432C8">
        <w:rPr>
          <w:b/>
        </w:rPr>
        <w:t>Phone</w:t>
      </w:r>
      <w:r w:rsidRPr="004432C8">
        <w:t>.</w:t>
      </w:r>
    </w:p>
    <w:p w:rsidR="006A0212" w:rsidRPr="004432C8" w:rsidRDefault="00986945" w:rsidP="00E90F43">
      <w:pPr>
        <w:pStyle w:val="LabStepLevel2Numbered"/>
        <w:numPr>
          <w:ilvl w:val="0"/>
          <w:numId w:val="21"/>
        </w:numPr>
      </w:pPr>
      <w:r w:rsidRPr="004432C8">
        <w:t xml:space="preserve">Click </w:t>
      </w:r>
      <w:r w:rsidR="006A0212" w:rsidRPr="004432C8">
        <w:t xml:space="preserve">the </w:t>
      </w:r>
      <w:r w:rsidR="006A0212" w:rsidRPr="004432C8">
        <w:rPr>
          <w:b/>
        </w:rPr>
        <w:t>OK</w:t>
      </w:r>
      <w:r w:rsidR="006A0212" w:rsidRPr="004432C8">
        <w:t xml:space="preserve"> button.</w:t>
      </w:r>
    </w:p>
    <w:p w:rsidR="006A0212" w:rsidRPr="004432C8" w:rsidRDefault="006A0212" w:rsidP="004432C8">
      <w:pPr>
        <w:pStyle w:val="LabStepNumbered"/>
        <w:numPr>
          <w:ilvl w:val="0"/>
          <w:numId w:val="0"/>
        </w:numPr>
        <w:ind w:left="432"/>
      </w:pPr>
      <w:r w:rsidRPr="004432C8">
        <w:t xml:space="preserve">The </w:t>
      </w:r>
      <w:r w:rsidR="004432C8">
        <w:t xml:space="preserve">presentation shown </w:t>
      </w:r>
      <w:r w:rsidRPr="004432C8">
        <w:t xml:space="preserve">in the Data Form Web Part is </w:t>
      </w:r>
      <w:r w:rsidR="004432C8">
        <w:t xml:space="preserve">generated by retrieving from the data database, converting it to XML and then using XSLT to </w:t>
      </w:r>
      <w:r w:rsidRPr="004432C8">
        <w:t xml:space="preserve">transform that data </w:t>
      </w:r>
      <w:r w:rsidR="004432C8">
        <w:t>another form of XML: HTML. This is then rendered by the browser into a more readable format.</w:t>
      </w:r>
    </w:p>
    <w:p w:rsidR="00BE08FA" w:rsidRDefault="00BE08FA" w:rsidP="009F5AC6">
      <w:pPr>
        <w:pStyle w:val="LabStepScreenshot"/>
      </w:pPr>
      <w:r w:rsidRPr="000816A5">
        <w:rPr>
          <w:rStyle w:val="LabStepScreenshotFrame"/>
        </w:rPr>
        <w:drawing>
          <wp:inline distT="0" distB="0" distL="0" distR="0" wp14:anchorId="37E94591" wp14:editId="0B1EA332">
            <wp:extent cx="4038600" cy="152686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4041222" cy="1527859"/>
                    </a:xfrm>
                    <a:prstGeom prst="rect">
                      <a:avLst/>
                    </a:prstGeom>
                    <a:noFill/>
                    <a:ln w="9525">
                      <a:noFill/>
                      <a:miter lim="800000"/>
                      <a:headEnd/>
                      <a:tailEnd/>
                    </a:ln>
                  </pic:spPr>
                </pic:pic>
              </a:graphicData>
            </a:graphic>
          </wp:inline>
        </w:drawing>
      </w:r>
    </w:p>
    <w:p w:rsidR="004432C8" w:rsidRDefault="006A0212" w:rsidP="004432C8">
      <w:pPr>
        <w:pStyle w:val="LabStepNumbered"/>
      </w:pPr>
      <w:r w:rsidRPr="004432C8">
        <w:t>You will now format t</w:t>
      </w:r>
      <w:r w:rsidR="000816A5" w:rsidRPr="004432C8">
        <w:t xml:space="preserve">his data using </w:t>
      </w:r>
      <w:r w:rsidR="004432C8">
        <w:t xml:space="preserve">XSLT </w:t>
      </w:r>
      <w:r w:rsidR="000816A5" w:rsidRPr="004432C8">
        <w:t xml:space="preserve">by using </w:t>
      </w:r>
      <w:r w:rsidRPr="004432C8">
        <w:t>SharePoint Designer</w:t>
      </w:r>
      <w:r w:rsidR="004432C8">
        <w:t xml:space="preserve"> 2010’s XSLT editor</w:t>
      </w:r>
      <w:r w:rsidRPr="004432C8">
        <w:t>.</w:t>
      </w:r>
    </w:p>
    <w:p w:rsidR="0012558A" w:rsidRDefault="00986945" w:rsidP="00E90F43">
      <w:pPr>
        <w:pStyle w:val="LabStepLevel2Numbered"/>
        <w:numPr>
          <w:ilvl w:val="0"/>
          <w:numId w:val="22"/>
        </w:numPr>
      </w:pPr>
      <w:r w:rsidRPr="004432C8">
        <w:t xml:space="preserve">Click </w:t>
      </w:r>
      <w:r w:rsidR="006A0212" w:rsidRPr="004432C8">
        <w:t xml:space="preserve">one of the data points under the </w:t>
      </w:r>
      <w:r w:rsidR="006A0212" w:rsidRPr="004432C8">
        <w:rPr>
          <w:b/>
        </w:rPr>
        <w:t>First Name</w:t>
      </w:r>
      <w:r w:rsidR="006A0212" w:rsidRPr="004432C8">
        <w:t xml:space="preserve"> column</w:t>
      </w:r>
      <w:r w:rsidR="004432C8">
        <w:t xml:space="preserve"> and</w:t>
      </w:r>
      <w:r w:rsidR="006A0212" w:rsidRPr="004432C8">
        <w:t xml:space="preserve"> </w:t>
      </w:r>
      <w:r w:rsidRPr="004432C8">
        <w:t xml:space="preserve">click </w:t>
      </w:r>
      <w:r w:rsidR="006A0212" w:rsidRPr="004432C8">
        <w:t xml:space="preserve">the </w:t>
      </w:r>
      <w:r w:rsidR="0012558A" w:rsidRPr="00695CA9">
        <w:rPr>
          <w:b/>
        </w:rPr>
        <w:t>Data View Tools » Options »</w:t>
      </w:r>
      <w:r w:rsidR="0012558A" w:rsidRPr="004432C8">
        <w:t xml:space="preserve"> </w:t>
      </w:r>
      <w:r w:rsidR="004432C8" w:rsidRPr="004432C8">
        <w:rPr>
          <w:b/>
        </w:rPr>
        <w:t>[</w:t>
      </w:r>
      <w:proofErr w:type="spellStart"/>
      <w:r w:rsidR="006A0212" w:rsidRPr="004432C8">
        <w:rPr>
          <w:b/>
        </w:rPr>
        <w:t>fx</w:t>
      </w:r>
      <w:proofErr w:type="spellEnd"/>
      <w:r w:rsidR="004432C8" w:rsidRPr="004432C8">
        <w:rPr>
          <w:b/>
        </w:rPr>
        <w:t>]</w:t>
      </w:r>
      <w:r w:rsidR="006A0212" w:rsidRPr="004432C8">
        <w:t xml:space="preserve"> </w:t>
      </w:r>
      <w:r w:rsidR="004432C8">
        <w:t>(f</w:t>
      </w:r>
      <w:r w:rsidR="006A0212" w:rsidRPr="004432C8">
        <w:t>ormula</w:t>
      </w:r>
      <w:r w:rsidR="004432C8">
        <w:t>)</w:t>
      </w:r>
      <w:r w:rsidR="006A0212" w:rsidRPr="004432C8">
        <w:t xml:space="preserve"> button in the ribbon.</w:t>
      </w:r>
      <w:r w:rsidR="004432C8">
        <w:t xml:space="preserve"> </w:t>
      </w:r>
    </w:p>
    <w:p w:rsidR="004432C8" w:rsidRDefault="004432C8" w:rsidP="00E90F43">
      <w:pPr>
        <w:pStyle w:val="LabStepLevel2Numbered"/>
        <w:numPr>
          <w:ilvl w:val="0"/>
          <w:numId w:val="22"/>
        </w:numPr>
      </w:pPr>
      <w:r>
        <w:t>U</w:t>
      </w:r>
      <w:r w:rsidR="000816A5" w:rsidRPr="004432C8">
        <w:t>se</w:t>
      </w:r>
      <w:r w:rsidR="006A0212" w:rsidRPr="004432C8">
        <w:t xml:space="preserve"> </w:t>
      </w:r>
      <w:r>
        <w:t xml:space="preserve">the </w:t>
      </w:r>
      <w:r w:rsidRPr="004432C8">
        <w:rPr>
          <w:b/>
        </w:rPr>
        <w:t>Insert Formula</w:t>
      </w:r>
      <w:r>
        <w:t xml:space="preserve"> dialog that appears </w:t>
      </w:r>
      <w:r w:rsidR="006A0212" w:rsidRPr="004432C8">
        <w:t xml:space="preserve">to edit the </w:t>
      </w:r>
      <w:proofErr w:type="spellStart"/>
      <w:r w:rsidR="006A0212" w:rsidRPr="004432C8">
        <w:t>XPath</w:t>
      </w:r>
      <w:proofErr w:type="spellEnd"/>
      <w:r w:rsidR="006A0212" w:rsidRPr="004432C8">
        <w:t xml:space="preserve"> expression. Currently it shows the </w:t>
      </w:r>
      <w:r w:rsidRPr="004432C8">
        <w:rPr>
          <w:b/>
        </w:rPr>
        <w:t>@</w:t>
      </w:r>
      <w:proofErr w:type="spellStart"/>
      <w:r w:rsidRPr="004432C8">
        <w:rPr>
          <w:b/>
        </w:rPr>
        <w:t>First</w:t>
      </w:r>
      <w:r w:rsidR="006A0212" w:rsidRPr="004432C8">
        <w:rPr>
          <w:b/>
        </w:rPr>
        <w:t>Name</w:t>
      </w:r>
      <w:proofErr w:type="spellEnd"/>
      <w:r w:rsidR="006A0212" w:rsidRPr="004432C8">
        <w:t xml:space="preserve"> node which </w:t>
      </w:r>
      <w:r>
        <w:t xml:space="preserve">contains </w:t>
      </w:r>
      <w:r w:rsidR="006A0212" w:rsidRPr="004432C8">
        <w:t>o</w:t>
      </w:r>
      <w:r>
        <w:t>nly the first name of a person.</w:t>
      </w:r>
    </w:p>
    <w:p w:rsidR="004432C8" w:rsidRPr="004432C8" w:rsidRDefault="004432C8" w:rsidP="004432C8">
      <w:pPr>
        <w:pStyle w:val="LabExerciseCallout"/>
      </w:pPr>
      <w:proofErr w:type="spellStart"/>
      <w:r>
        <w:lastRenderedPageBreak/>
        <w:t>XPath</w:t>
      </w:r>
      <w:proofErr w:type="spellEnd"/>
      <w:r>
        <w:t xml:space="preserve"> is the query language used when working with XML data.</w:t>
      </w:r>
    </w:p>
    <w:p w:rsidR="006A0212" w:rsidRPr="004432C8" w:rsidRDefault="006A0212" w:rsidP="00E90F43">
      <w:pPr>
        <w:pStyle w:val="LabStepLevel2Numbered"/>
        <w:numPr>
          <w:ilvl w:val="0"/>
          <w:numId w:val="22"/>
        </w:numPr>
      </w:pPr>
      <w:r w:rsidRPr="004432C8">
        <w:t xml:space="preserve">Highlight the </w:t>
      </w:r>
      <w:r w:rsidRPr="004432C8">
        <w:rPr>
          <w:b/>
        </w:rPr>
        <w:t>@</w:t>
      </w:r>
      <w:proofErr w:type="spellStart"/>
      <w:r w:rsidRPr="004432C8">
        <w:rPr>
          <w:b/>
        </w:rPr>
        <w:t>FirstName</w:t>
      </w:r>
      <w:proofErr w:type="spellEnd"/>
      <w:r w:rsidRPr="004432C8">
        <w:t xml:space="preserve"> node.</w:t>
      </w:r>
      <w:r w:rsidR="004432C8">
        <w:t xml:space="preserve"> </w:t>
      </w:r>
      <w:r w:rsidRPr="004432C8">
        <w:t xml:space="preserve">From the </w:t>
      </w:r>
      <w:r w:rsidRPr="004432C8">
        <w:rPr>
          <w:b/>
        </w:rPr>
        <w:t>Select a function category</w:t>
      </w:r>
      <w:r w:rsidRPr="004432C8">
        <w:t xml:space="preserve"> </w:t>
      </w:r>
      <w:r w:rsidR="004432C8">
        <w:t>selector</w:t>
      </w:r>
      <w:r w:rsidRPr="004432C8">
        <w:t xml:space="preserve">, double </w:t>
      </w:r>
      <w:r w:rsidR="00986945" w:rsidRPr="004432C8">
        <w:t xml:space="preserve">click </w:t>
      </w:r>
      <w:r w:rsidRPr="004432C8">
        <w:t xml:space="preserve">the </w:t>
      </w:r>
      <w:proofErr w:type="spellStart"/>
      <w:r w:rsidRPr="004432C8">
        <w:rPr>
          <w:b/>
        </w:rPr>
        <w:t>concat</w:t>
      </w:r>
      <w:proofErr w:type="spellEnd"/>
      <w:r w:rsidRPr="004432C8">
        <w:t xml:space="preserve"> function.</w:t>
      </w:r>
    </w:p>
    <w:p w:rsidR="006A0212" w:rsidRPr="004432C8" w:rsidRDefault="006A0212" w:rsidP="00E90F43">
      <w:pPr>
        <w:pStyle w:val="LabStepLevel2Numbered"/>
        <w:numPr>
          <w:ilvl w:val="0"/>
          <w:numId w:val="22"/>
        </w:numPr>
      </w:pPr>
      <w:r w:rsidRPr="004432C8">
        <w:t xml:space="preserve">The </w:t>
      </w:r>
      <w:r w:rsidR="004432C8" w:rsidRPr="004432C8">
        <w:rPr>
          <w:b/>
        </w:rPr>
        <w:t>@</w:t>
      </w:r>
      <w:proofErr w:type="spellStart"/>
      <w:r w:rsidRPr="004432C8">
        <w:rPr>
          <w:b/>
        </w:rPr>
        <w:t>FirstName</w:t>
      </w:r>
      <w:proofErr w:type="spellEnd"/>
      <w:r w:rsidRPr="004432C8">
        <w:t xml:space="preserve"> node should become the first parameter now of the </w:t>
      </w:r>
      <w:proofErr w:type="spellStart"/>
      <w:r w:rsidRPr="004432C8">
        <w:rPr>
          <w:b/>
        </w:rPr>
        <w:t>concat</w:t>
      </w:r>
      <w:proofErr w:type="spellEnd"/>
      <w:r w:rsidRPr="004432C8">
        <w:t xml:space="preserve"> function.</w:t>
      </w:r>
    </w:p>
    <w:p w:rsidR="006A0212" w:rsidRPr="004432C8" w:rsidRDefault="004432C8" w:rsidP="00E90F43">
      <w:pPr>
        <w:pStyle w:val="LabStepLevel2Numbered"/>
        <w:numPr>
          <w:ilvl w:val="0"/>
          <w:numId w:val="22"/>
        </w:numPr>
      </w:pPr>
      <w:r>
        <w:t xml:space="preserve">Create the following expression in the </w:t>
      </w:r>
      <w:r w:rsidRPr="004432C8">
        <w:rPr>
          <w:b/>
        </w:rPr>
        <w:t xml:space="preserve">Edit the </w:t>
      </w:r>
      <w:proofErr w:type="spellStart"/>
      <w:r w:rsidRPr="004432C8">
        <w:rPr>
          <w:b/>
        </w:rPr>
        <w:t>XPath</w:t>
      </w:r>
      <w:proofErr w:type="spellEnd"/>
      <w:r w:rsidRPr="004432C8">
        <w:rPr>
          <w:b/>
        </w:rPr>
        <w:t xml:space="preserve"> expression</w:t>
      </w:r>
      <w:r>
        <w:t xml:space="preserve"> textbox: </w:t>
      </w:r>
      <w:proofErr w:type="spellStart"/>
      <w:r w:rsidRPr="004432C8">
        <w:rPr>
          <w:rStyle w:val="InlindeCode"/>
        </w:rPr>
        <w:t>concat</w:t>
      </w:r>
      <w:proofErr w:type="spellEnd"/>
      <w:r w:rsidRPr="004432C8">
        <w:rPr>
          <w:rStyle w:val="InlindeCode"/>
        </w:rPr>
        <w:t>(@</w:t>
      </w:r>
      <w:proofErr w:type="spellStart"/>
      <w:r w:rsidRPr="004432C8">
        <w:rPr>
          <w:rStyle w:val="InlindeCode"/>
        </w:rPr>
        <w:t>FirstName</w:t>
      </w:r>
      <w:proofErr w:type="spellEnd"/>
      <w:r w:rsidRPr="004432C8">
        <w:rPr>
          <w:rStyle w:val="InlindeCode"/>
        </w:rPr>
        <w:t>,” “,@</w:t>
      </w:r>
      <w:proofErr w:type="spellStart"/>
      <w:r w:rsidRPr="004432C8">
        <w:rPr>
          <w:rStyle w:val="InlindeCode"/>
        </w:rPr>
        <w:t>LastName</w:t>
      </w:r>
      <w:proofErr w:type="spellEnd"/>
      <w:r w:rsidRPr="004432C8">
        <w:rPr>
          <w:rStyle w:val="InlindeCode"/>
        </w:rPr>
        <w:t>)</w:t>
      </w:r>
    </w:p>
    <w:p w:rsidR="004432C8" w:rsidRDefault="006A0212" w:rsidP="00E90F43">
      <w:pPr>
        <w:pStyle w:val="LabStepLevel2Numbered"/>
        <w:numPr>
          <w:ilvl w:val="0"/>
          <w:numId w:val="22"/>
        </w:numPr>
      </w:pPr>
      <w:r w:rsidRPr="004432C8">
        <w:t xml:space="preserve">At the bottom of the Insert Formula </w:t>
      </w:r>
      <w:r w:rsidR="003928FD" w:rsidRPr="004432C8">
        <w:t>dialog</w:t>
      </w:r>
      <w:r w:rsidRPr="004432C8">
        <w:t xml:space="preserve"> box, </w:t>
      </w:r>
      <w:r w:rsidR="004432C8">
        <w:t xml:space="preserve">a preview of the results of the </w:t>
      </w:r>
      <w:proofErr w:type="spellStart"/>
      <w:r w:rsidR="004432C8">
        <w:t>XPath</w:t>
      </w:r>
      <w:proofErr w:type="spellEnd"/>
      <w:r w:rsidR="004432C8">
        <w:t xml:space="preserve"> expression is shown in the Preview box. </w:t>
      </w:r>
    </w:p>
    <w:p w:rsidR="006A0212" w:rsidRPr="004432C8" w:rsidRDefault="00986945" w:rsidP="00E90F43">
      <w:pPr>
        <w:pStyle w:val="LabStepLevel2Numbered"/>
        <w:numPr>
          <w:ilvl w:val="0"/>
          <w:numId w:val="22"/>
        </w:numPr>
      </w:pPr>
      <w:r w:rsidRPr="004432C8">
        <w:t xml:space="preserve">Click </w:t>
      </w:r>
      <w:r w:rsidR="006A0212" w:rsidRPr="004432C8">
        <w:rPr>
          <w:b/>
        </w:rPr>
        <w:t>OK</w:t>
      </w:r>
      <w:r w:rsidR="006A0212" w:rsidRPr="004432C8">
        <w:t>.</w:t>
      </w:r>
    </w:p>
    <w:p w:rsidR="000816A5" w:rsidRDefault="000816A5" w:rsidP="009F5AC6">
      <w:pPr>
        <w:pStyle w:val="LabStepScreenshot"/>
      </w:pPr>
      <w:r>
        <w:rPr>
          <w:noProof/>
        </w:rPr>
        <w:drawing>
          <wp:inline distT="0" distB="0" distL="0" distR="0" wp14:anchorId="31676EA3" wp14:editId="680C22E7">
            <wp:extent cx="4038600" cy="327611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4040107" cy="3277335"/>
                    </a:xfrm>
                    <a:prstGeom prst="rect">
                      <a:avLst/>
                    </a:prstGeom>
                    <a:noFill/>
                    <a:ln w="9525">
                      <a:noFill/>
                      <a:miter lim="800000"/>
                      <a:headEnd/>
                      <a:tailEnd/>
                    </a:ln>
                  </pic:spPr>
                </pic:pic>
              </a:graphicData>
            </a:graphic>
          </wp:inline>
        </w:drawing>
      </w:r>
    </w:p>
    <w:p w:rsidR="006A0212" w:rsidRDefault="006A0212" w:rsidP="00A67CBA">
      <w:pPr>
        <w:pStyle w:val="LabStepNumbered"/>
        <w:numPr>
          <w:ilvl w:val="0"/>
          <w:numId w:val="0"/>
        </w:numPr>
        <w:ind w:left="432"/>
      </w:pPr>
      <w:r>
        <w:t xml:space="preserve">The Data Form Web Part should now show the first name and last name of </w:t>
      </w:r>
      <w:r w:rsidR="000816A5">
        <w:t>the</w:t>
      </w:r>
      <w:r>
        <w:t xml:space="preserve"> person.</w:t>
      </w:r>
    </w:p>
    <w:p w:rsidR="006A0212" w:rsidRDefault="006A0212" w:rsidP="006A0212">
      <w:pPr>
        <w:pStyle w:val="LabStepNumbered"/>
      </w:pPr>
      <w:r>
        <w:t xml:space="preserve">Change the column name from </w:t>
      </w:r>
      <w:proofErr w:type="spellStart"/>
      <w:r w:rsidRPr="00634A78">
        <w:rPr>
          <w:b/>
        </w:rPr>
        <w:t>FirstName</w:t>
      </w:r>
      <w:proofErr w:type="spellEnd"/>
      <w:r w:rsidRPr="00634A78">
        <w:rPr>
          <w:b/>
        </w:rPr>
        <w:t xml:space="preserve"> </w:t>
      </w:r>
      <w:r w:rsidRPr="00A67CBA">
        <w:t>to</w:t>
      </w:r>
      <w:r w:rsidRPr="00634A78">
        <w:rPr>
          <w:b/>
        </w:rPr>
        <w:t xml:space="preserve"> Name</w:t>
      </w:r>
      <w:r>
        <w:t>.</w:t>
      </w:r>
    </w:p>
    <w:p w:rsidR="006A0212" w:rsidRDefault="006A0212" w:rsidP="006A0212">
      <w:pPr>
        <w:pStyle w:val="LabStepNumbered"/>
      </w:pPr>
      <w:r>
        <w:t xml:space="preserve">Save the page by clicking </w:t>
      </w:r>
      <w:r w:rsidRPr="00A67CBA">
        <w:t xml:space="preserve">on the </w:t>
      </w:r>
      <w:r w:rsidRPr="00A67CBA">
        <w:rPr>
          <w:b/>
        </w:rPr>
        <w:t>Save</w:t>
      </w:r>
      <w:r w:rsidRPr="00A67CBA">
        <w:t xml:space="preserve"> icon</w:t>
      </w:r>
      <w:r w:rsidR="00A67CBA">
        <w:t xml:space="preserve"> in the ribbon’s </w:t>
      </w:r>
      <w:r w:rsidR="00A67CBA" w:rsidRPr="00A67CBA">
        <w:rPr>
          <w:b/>
        </w:rPr>
        <w:t>Quick Launch</w:t>
      </w:r>
      <w:r>
        <w:t>.</w:t>
      </w:r>
    </w:p>
    <w:p w:rsidR="000816A5" w:rsidRDefault="000816A5" w:rsidP="009F5AC6">
      <w:pPr>
        <w:pStyle w:val="LabStepScreenshot"/>
      </w:pPr>
      <w:r w:rsidRPr="000816A5">
        <w:rPr>
          <w:rStyle w:val="LabStepScreenshotFrame"/>
        </w:rPr>
        <w:drawing>
          <wp:inline distT="0" distB="0" distL="0" distR="0" wp14:anchorId="34A3E0E5" wp14:editId="0DF77707">
            <wp:extent cx="3781425" cy="1474633"/>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3781425" cy="1474633"/>
                    </a:xfrm>
                    <a:prstGeom prst="rect">
                      <a:avLst/>
                    </a:prstGeom>
                    <a:noFill/>
                    <a:ln w="9525">
                      <a:noFill/>
                      <a:miter lim="800000"/>
                      <a:headEnd/>
                      <a:tailEnd/>
                    </a:ln>
                  </pic:spPr>
                </pic:pic>
              </a:graphicData>
            </a:graphic>
          </wp:inline>
        </w:drawing>
      </w:r>
    </w:p>
    <w:p w:rsidR="00986945" w:rsidRDefault="0012558A" w:rsidP="00986945">
      <w:pPr>
        <w:pStyle w:val="LabExerciseText"/>
      </w:pPr>
      <w:r>
        <w:t>In this exercise you added a Data View Web Part to the page that pulled data from a SQL Server database.</w:t>
      </w:r>
    </w:p>
    <w:p w:rsidR="00F074CD" w:rsidRDefault="00F074CD" w:rsidP="000C7969">
      <w:pPr>
        <w:pStyle w:val="Heading3"/>
      </w:pPr>
      <w:r>
        <w:t>Exercise 5</w:t>
      </w:r>
      <w:r w:rsidRPr="00FC79BD">
        <w:t xml:space="preserve">: </w:t>
      </w:r>
      <w:r>
        <w:t>Creating Web Part Connections</w:t>
      </w:r>
    </w:p>
    <w:p w:rsidR="00F074CD" w:rsidRDefault="00F074CD" w:rsidP="00986945">
      <w:pPr>
        <w:pStyle w:val="LabExerciseText"/>
      </w:pPr>
      <w:r w:rsidRPr="00AB0146">
        <w:t>I</w:t>
      </w:r>
      <w:r>
        <w:t xml:space="preserve">n this exercise you will setup a </w:t>
      </w:r>
      <w:r w:rsidR="00986945">
        <w:t>Web Part</w:t>
      </w:r>
      <w:r>
        <w:t xml:space="preserve"> connection to pass data from one </w:t>
      </w:r>
      <w:r w:rsidR="00986945">
        <w:t>Web Part</w:t>
      </w:r>
      <w:r>
        <w:t xml:space="preserve"> to another.</w:t>
      </w:r>
    </w:p>
    <w:p w:rsidR="00CE65AD" w:rsidRDefault="006A0212" w:rsidP="00E90F43">
      <w:pPr>
        <w:pStyle w:val="LabStepNumbered"/>
        <w:numPr>
          <w:ilvl w:val="0"/>
          <w:numId w:val="8"/>
        </w:numPr>
      </w:pPr>
      <w:r w:rsidRPr="00A67CBA">
        <w:t xml:space="preserve">Click anywhere on the </w:t>
      </w:r>
      <w:r w:rsidRPr="00A67CBA">
        <w:rPr>
          <w:b/>
        </w:rPr>
        <w:t>Employee</w:t>
      </w:r>
      <w:r w:rsidRPr="00CE65AD">
        <w:t xml:space="preserve"> Web Part</w:t>
      </w:r>
      <w:r w:rsidRPr="00A67CBA">
        <w:t xml:space="preserve"> on this page </w:t>
      </w:r>
      <w:r w:rsidR="00CE65AD">
        <w:t>(</w:t>
      </w:r>
      <w:r w:rsidR="00CE65AD" w:rsidRPr="00CE65AD">
        <w:rPr>
          <w:i/>
        </w:rPr>
        <w:t xml:space="preserve">the </w:t>
      </w:r>
      <w:proofErr w:type="spellStart"/>
      <w:r w:rsidR="00CE65AD" w:rsidRPr="00CE65AD">
        <w:rPr>
          <w:i/>
        </w:rPr>
        <w:t>XsltListView</w:t>
      </w:r>
      <w:proofErr w:type="spellEnd"/>
      <w:r w:rsidR="00CE65AD" w:rsidRPr="00CE65AD">
        <w:rPr>
          <w:i/>
        </w:rPr>
        <w:t xml:space="preserve"> </w:t>
      </w:r>
      <w:r w:rsidRPr="00CE65AD">
        <w:rPr>
          <w:i/>
        </w:rPr>
        <w:t>Web Part</w:t>
      </w:r>
      <w:r w:rsidR="00CE65AD">
        <w:t>)</w:t>
      </w:r>
      <w:r w:rsidRPr="00A67CBA">
        <w:t>.</w:t>
      </w:r>
    </w:p>
    <w:p w:rsidR="006A0212" w:rsidRPr="00A67CBA" w:rsidRDefault="00986945" w:rsidP="00E90F43">
      <w:pPr>
        <w:pStyle w:val="LabStepNumbered"/>
        <w:numPr>
          <w:ilvl w:val="0"/>
          <w:numId w:val="8"/>
        </w:numPr>
      </w:pPr>
      <w:r w:rsidRPr="00A67CBA">
        <w:lastRenderedPageBreak/>
        <w:t xml:space="preserve">Click </w:t>
      </w:r>
      <w:r w:rsidR="006A0212" w:rsidRPr="00A67CBA">
        <w:t xml:space="preserve">the </w:t>
      </w:r>
      <w:r w:rsidR="00EE79D5" w:rsidRPr="00EE79D5">
        <w:rPr>
          <w:b/>
        </w:rPr>
        <w:t>List View Tools » Options »</w:t>
      </w:r>
      <w:r w:rsidR="00EE79D5">
        <w:t xml:space="preserve"> </w:t>
      </w:r>
      <w:r w:rsidR="006A0212" w:rsidRPr="00CE65AD">
        <w:rPr>
          <w:b/>
        </w:rPr>
        <w:t>Add Connection</w:t>
      </w:r>
      <w:r w:rsidR="006A0212" w:rsidRPr="00A67CBA">
        <w:t xml:space="preserve"> button in the ribbon. </w:t>
      </w:r>
    </w:p>
    <w:p w:rsidR="00CE65AD" w:rsidRDefault="006A0212" w:rsidP="00A67CBA">
      <w:pPr>
        <w:pStyle w:val="LabStepNumbered"/>
      </w:pPr>
      <w:r w:rsidRPr="00A67CBA">
        <w:t xml:space="preserve">The </w:t>
      </w:r>
      <w:r w:rsidRPr="00CE65AD">
        <w:rPr>
          <w:b/>
        </w:rPr>
        <w:t>Web Part Connection Wizard</w:t>
      </w:r>
      <w:r w:rsidRPr="00A67CBA">
        <w:t xml:space="preserve"> appears. </w:t>
      </w:r>
      <w:r w:rsidR="00986945" w:rsidRPr="00A67CBA">
        <w:t xml:space="preserve">Click </w:t>
      </w:r>
      <w:r w:rsidRPr="00A67CBA">
        <w:t xml:space="preserve">the </w:t>
      </w:r>
      <w:r w:rsidRPr="00CE65AD">
        <w:rPr>
          <w:b/>
        </w:rPr>
        <w:t>Next</w:t>
      </w:r>
      <w:r w:rsidRPr="00A67CBA">
        <w:t xml:space="preserve"> button, </w:t>
      </w:r>
      <w:r w:rsidR="00CE65AD">
        <w:t>and use the following to complete the wizard dialog:</w:t>
      </w:r>
    </w:p>
    <w:p w:rsidR="00CE65AD" w:rsidRDefault="006A0212" w:rsidP="00E90F43">
      <w:pPr>
        <w:pStyle w:val="LabStepLevel2Numbered"/>
        <w:numPr>
          <w:ilvl w:val="0"/>
          <w:numId w:val="23"/>
        </w:numPr>
      </w:pPr>
      <w:r w:rsidRPr="00CE65AD">
        <w:rPr>
          <w:b/>
        </w:rPr>
        <w:t>Connect to a Web Part on this page</w:t>
      </w:r>
      <w:r w:rsidR="00CE65AD" w:rsidRPr="00CE65AD">
        <w:rPr>
          <w:b/>
        </w:rPr>
        <w:t>:</w:t>
      </w:r>
      <w:r w:rsidR="00CE65AD" w:rsidRPr="00CE65AD">
        <w:t xml:space="preserve"> selected</w:t>
      </w:r>
    </w:p>
    <w:p w:rsidR="006A0212" w:rsidRDefault="00986945" w:rsidP="00E90F43">
      <w:pPr>
        <w:pStyle w:val="LabStepLevel2Numbered"/>
        <w:numPr>
          <w:ilvl w:val="0"/>
          <w:numId w:val="23"/>
        </w:numPr>
      </w:pPr>
      <w:r w:rsidRPr="00A67CBA">
        <w:t xml:space="preserve">Click </w:t>
      </w:r>
      <w:r w:rsidR="006A0212" w:rsidRPr="00CE65AD">
        <w:rPr>
          <w:b/>
        </w:rPr>
        <w:t>Next</w:t>
      </w:r>
    </w:p>
    <w:p w:rsidR="00CE65AD" w:rsidRDefault="00CE65AD" w:rsidP="00E90F43">
      <w:pPr>
        <w:pStyle w:val="LabStepLevel2Numbered"/>
        <w:numPr>
          <w:ilvl w:val="0"/>
          <w:numId w:val="23"/>
        </w:numPr>
      </w:pPr>
      <w:r w:rsidRPr="00CE65AD">
        <w:rPr>
          <w:b/>
        </w:rPr>
        <w:t>Target Web Part:</w:t>
      </w:r>
      <w:r>
        <w:t xml:space="preserve"> Contact on Adventure Works</w:t>
      </w:r>
    </w:p>
    <w:p w:rsidR="00CE65AD" w:rsidRPr="00A67CBA" w:rsidRDefault="00CE65AD" w:rsidP="00E90F43">
      <w:pPr>
        <w:pStyle w:val="LabStepLevel2Numbered"/>
        <w:numPr>
          <w:ilvl w:val="0"/>
          <w:numId w:val="23"/>
        </w:numPr>
      </w:pPr>
      <w:r>
        <w:rPr>
          <w:b/>
        </w:rPr>
        <w:t>Target action:</w:t>
      </w:r>
      <w:r>
        <w:t xml:space="preserve"> Get Filter Values From</w:t>
      </w:r>
    </w:p>
    <w:p w:rsidR="00CE65AD" w:rsidRDefault="00CE65AD" w:rsidP="00E90F43">
      <w:pPr>
        <w:pStyle w:val="LabStepLevel2Numbered"/>
        <w:numPr>
          <w:ilvl w:val="0"/>
          <w:numId w:val="23"/>
        </w:numPr>
      </w:pPr>
      <w:r w:rsidRPr="00A67CBA">
        <w:t xml:space="preserve">Click </w:t>
      </w:r>
      <w:r w:rsidRPr="00CE65AD">
        <w:rPr>
          <w:b/>
        </w:rPr>
        <w:t>Next</w:t>
      </w:r>
    </w:p>
    <w:p w:rsidR="00CE65AD" w:rsidRDefault="00CE65AD" w:rsidP="00E90F43">
      <w:pPr>
        <w:pStyle w:val="LabStepLevel2Numbered"/>
        <w:numPr>
          <w:ilvl w:val="0"/>
          <w:numId w:val="23"/>
        </w:numPr>
      </w:pPr>
      <w:r>
        <w:t xml:space="preserve">Associate the </w:t>
      </w:r>
      <w:proofErr w:type="spellStart"/>
      <w:r w:rsidRPr="00CE65AD">
        <w:rPr>
          <w:b/>
        </w:rPr>
        <w:t>ContactID</w:t>
      </w:r>
      <w:proofErr w:type="spellEnd"/>
      <w:r>
        <w:t xml:space="preserve"> in the </w:t>
      </w:r>
      <w:r w:rsidRPr="00CE65AD">
        <w:rPr>
          <w:b/>
        </w:rPr>
        <w:t>Columns in Employee</w:t>
      </w:r>
      <w:r>
        <w:t xml:space="preserve"> column with the </w:t>
      </w:r>
      <w:proofErr w:type="spellStart"/>
      <w:r w:rsidRPr="00CE65AD">
        <w:rPr>
          <w:b/>
        </w:rPr>
        <w:t>ContactID</w:t>
      </w:r>
      <w:proofErr w:type="spellEnd"/>
      <w:r>
        <w:t xml:space="preserve"> in the </w:t>
      </w:r>
      <w:r w:rsidRPr="00CE65AD">
        <w:rPr>
          <w:b/>
        </w:rPr>
        <w:t xml:space="preserve">Inputs to Contact on </w:t>
      </w:r>
      <w:proofErr w:type="spellStart"/>
      <w:r w:rsidRPr="00CE65AD">
        <w:rPr>
          <w:b/>
        </w:rPr>
        <w:t>AdventureWorks</w:t>
      </w:r>
      <w:proofErr w:type="spellEnd"/>
      <w:r w:rsidRPr="00CE65AD">
        <w:rPr>
          <w:b/>
        </w:rPr>
        <w:t xml:space="preserve"> </w:t>
      </w:r>
      <w:r>
        <w:t>column</w:t>
      </w:r>
    </w:p>
    <w:p w:rsidR="00CE65AD" w:rsidRDefault="00CE65AD" w:rsidP="00E90F43">
      <w:pPr>
        <w:pStyle w:val="LabStepLevel2Numbered"/>
        <w:numPr>
          <w:ilvl w:val="0"/>
          <w:numId w:val="23"/>
        </w:numPr>
      </w:pPr>
      <w:r>
        <w:t xml:space="preserve">Leave the remaining rows in the </w:t>
      </w:r>
      <w:r w:rsidRPr="00CE65AD">
        <w:rPr>
          <w:b/>
        </w:rPr>
        <w:t>Columns in Employee</w:t>
      </w:r>
      <w:r>
        <w:t xml:space="preserve"> column set to </w:t>
      </w:r>
      <w:r w:rsidRPr="00CE65AD">
        <w:rPr>
          <w:b/>
        </w:rPr>
        <w:t>&lt;none&gt;</w:t>
      </w:r>
    </w:p>
    <w:p w:rsidR="00CE65AD" w:rsidRDefault="00CE65AD" w:rsidP="00E90F43">
      <w:pPr>
        <w:pStyle w:val="LabStepLevel2Numbered"/>
        <w:numPr>
          <w:ilvl w:val="0"/>
          <w:numId w:val="23"/>
        </w:numPr>
      </w:pPr>
      <w:r>
        <w:t xml:space="preserve">Click </w:t>
      </w:r>
      <w:r w:rsidRPr="00CE65AD">
        <w:rPr>
          <w:b/>
        </w:rPr>
        <w:t>Next</w:t>
      </w:r>
    </w:p>
    <w:p w:rsidR="000816A5" w:rsidRDefault="000816A5" w:rsidP="00CE65AD">
      <w:pPr>
        <w:pStyle w:val="LabStepScreenshotLevel2"/>
      </w:pPr>
      <w:r>
        <w:drawing>
          <wp:inline distT="0" distB="0" distL="0" distR="0" wp14:anchorId="699E061B" wp14:editId="6E5D2D58">
            <wp:extent cx="3057525" cy="2167111"/>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3057525" cy="2167111"/>
                    </a:xfrm>
                    <a:prstGeom prst="rect">
                      <a:avLst/>
                    </a:prstGeom>
                    <a:noFill/>
                    <a:ln w="9525">
                      <a:noFill/>
                      <a:miter lim="800000"/>
                      <a:headEnd/>
                      <a:tailEnd/>
                    </a:ln>
                  </pic:spPr>
                </pic:pic>
              </a:graphicData>
            </a:graphic>
          </wp:inline>
        </w:drawing>
      </w:r>
    </w:p>
    <w:p w:rsidR="006A0212" w:rsidRPr="00CE65AD" w:rsidRDefault="00986945" w:rsidP="00C102AD">
      <w:pPr>
        <w:pStyle w:val="LabStepLevel2Numbered"/>
      </w:pPr>
      <w:r w:rsidRPr="00CE65AD">
        <w:t xml:space="preserve">Click </w:t>
      </w:r>
      <w:r w:rsidR="006A0212" w:rsidRPr="00CE65AD">
        <w:t xml:space="preserve">the </w:t>
      </w:r>
      <w:r w:rsidR="006A0212" w:rsidRPr="00CE65AD">
        <w:rPr>
          <w:b/>
        </w:rPr>
        <w:t>Finish</w:t>
      </w:r>
      <w:r w:rsidR="006A0212" w:rsidRPr="00CE65AD">
        <w:t xml:space="preserve"> button</w:t>
      </w:r>
      <w:r w:rsidR="00CE65AD">
        <w:t xml:space="preserve"> &amp;</w:t>
      </w:r>
      <w:r w:rsidR="000816A5" w:rsidRPr="00CE65AD">
        <w:t xml:space="preserve"> </w:t>
      </w:r>
      <w:r w:rsidR="00C102AD">
        <w:rPr>
          <w:b/>
        </w:rPr>
        <w:t>S</w:t>
      </w:r>
      <w:r w:rsidR="000816A5" w:rsidRPr="00CE65AD">
        <w:rPr>
          <w:b/>
        </w:rPr>
        <w:t>ave</w:t>
      </w:r>
      <w:r w:rsidR="00CE65AD">
        <w:t xml:space="preserve"> the</w:t>
      </w:r>
      <w:r w:rsidR="000816A5" w:rsidRPr="00CE65AD">
        <w:t xml:space="preserve"> page.</w:t>
      </w:r>
    </w:p>
    <w:p w:rsidR="006A0212" w:rsidRPr="00CE65AD" w:rsidRDefault="006A0212" w:rsidP="00CE65AD">
      <w:pPr>
        <w:pStyle w:val="LabStepNumbered"/>
      </w:pPr>
      <w:r w:rsidRPr="00CE65AD">
        <w:t xml:space="preserve">Go to the </w:t>
      </w:r>
      <w:r w:rsidR="00CE65AD">
        <w:t>b</w:t>
      </w:r>
      <w:r w:rsidRPr="00CE65AD">
        <w:t xml:space="preserve">rowser and refresh the </w:t>
      </w:r>
      <w:r w:rsidRPr="00CE65AD">
        <w:rPr>
          <w:rStyle w:val="InlindeCode"/>
        </w:rPr>
        <w:t>Employee Info.aspx</w:t>
      </w:r>
      <w:r w:rsidRPr="00CE65AD">
        <w:t xml:space="preserve"> page. </w:t>
      </w:r>
    </w:p>
    <w:p w:rsidR="006A0212" w:rsidRPr="00CE65AD" w:rsidRDefault="006A0212" w:rsidP="00CE65AD">
      <w:pPr>
        <w:pStyle w:val="LabStepNumbered"/>
      </w:pPr>
      <w:r w:rsidRPr="00CE65AD">
        <w:t xml:space="preserve">A new column should show up now called the </w:t>
      </w:r>
      <w:r w:rsidRPr="00CE65AD">
        <w:rPr>
          <w:b/>
        </w:rPr>
        <w:t>Select</w:t>
      </w:r>
      <w:r w:rsidRPr="00CE65AD">
        <w:t xml:space="preserve"> column. </w:t>
      </w:r>
      <w:r w:rsidR="00CE65AD">
        <w:t>C</w:t>
      </w:r>
      <w:r w:rsidR="00986945" w:rsidRPr="00CE65AD">
        <w:t xml:space="preserve">lick </w:t>
      </w:r>
      <w:r w:rsidRPr="00CE65AD">
        <w:t xml:space="preserve">the </w:t>
      </w:r>
      <w:r w:rsidRPr="00CE65AD">
        <w:rPr>
          <w:b/>
        </w:rPr>
        <w:t>double facing</w:t>
      </w:r>
      <w:r w:rsidRPr="00CE65AD">
        <w:t xml:space="preserve"> arrow that appears under the column to select that row.</w:t>
      </w:r>
    </w:p>
    <w:p w:rsidR="006A0212" w:rsidRPr="00CE65AD" w:rsidRDefault="006A0212" w:rsidP="00CE65AD">
      <w:pPr>
        <w:pStyle w:val="LabStepNumbered"/>
      </w:pPr>
      <w:r w:rsidRPr="00CE65AD">
        <w:t xml:space="preserve">Scroll down to the bottom of the </w:t>
      </w:r>
      <w:r w:rsidR="00CE65AD">
        <w:t>page</w:t>
      </w:r>
      <w:r w:rsidRPr="00CE65AD">
        <w:t xml:space="preserve"> </w:t>
      </w:r>
      <w:r w:rsidR="00CE65AD">
        <w:t>to see</w:t>
      </w:r>
      <w:r w:rsidRPr="00CE65AD">
        <w:t xml:space="preserve"> the contact information for the first item in the </w:t>
      </w:r>
      <w:r w:rsidRPr="00CE65AD">
        <w:rPr>
          <w:b/>
        </w:rPr>
        <w:t>Employee</w:t>
      </w:r>
      <w:r w:rsidRPr="00CE65AD">
        <w:t xml:space="preserve"> Web Part.</w:t>
      </w:r>
    </w:p>
    <w:p w:rsidR="006A0212" w:rsidRPr="00CE65AD" w:rsidRDefault="00986945" w:rsidP="00CE65AD">
      <w:pPr>
        <w:pStyle w:val="LabStepNumbered"/>
      </w:pPr>
      <w:r w:rsidRPr="00CE65AD">
        <w:t xml:space="preserve">Click </w:t>
      </w:r>
      <w:r w:rsidR="006A0212" w:rsidRPr="00CE65AD">
        <w:t xml:space="preserve">the </w:t>
      </w:r>
      <w:r w:rsidR="006A0212" w:rsidRPr="00CE65AD">
        <w:rPr>
          <w:b/>
        </w:rPr>
        <w:t>double arrow</w:t>
      </w:r>
      <w:r w:rsidR="006A0212" w:rsidRPr="00CE65AD">
        <w:t xml:space="preserve"> for </w:t>
      </w:r>
      <w:r w:rsidR="006A0212" w:rsidRPr="00CE65AD">
        <w:rPr>
          <w:b/>
        </w:rPr>
        <w:t>Select</w:t>
      </w:r>
      <w:r w:rsidR="006A0212" w:rsidRPr="00CE65AD">
        <w:t xml:space="preserve"> in any of the rows in the </w:t>
      </w:r>
      <w:r w:rsidR="006A0212" w:rsidRPr="00CE65AD">
        <w:rPr>
          <w:b/>
        </w:rPr>
        <w:t>Employee</w:t>
      </w:r>
      <w:r w:rsidR="006A0212" w:rsidRPr="00CE65AD">
        <w:t xml:space="preserve"> Web Part and make sure that the corresponding contact information appears in the </w:t>
      </w:r>
      <w:r w:rsidR="006A0212" w:rsidRPr="00CE65AD">
        <w:rPr>
          <w:b/>
        </w:rPr>
        <w:t>Contact</w:t>
      </w:r>
      <w:r w:rsidR="006A0212" w:rsidRPr="00CE65AD">
        <w:t xml:space="preserve"> Web Part below.</w:t>
      </w:r>
    </w:p>
    <w:p w:rsidR="000816A5" w:rsidRDefault="00395B4D" w:rsidP="009F5AC6">
      <w:pPr>
        <w:pStyle w:val="LabStepScreenshot"/>
      </w:pPr>
      <w:r w:rsidRPr="0013287F">
        <w:rPr>
          <w:rStyle w:val="LabStepScreenshotFrame"/>
        </w:rPr>
        <w:drawing>
          <wp:inline distT="0" distB="0" distL="0" distR="0" wp14:anchorId="07A18C9F" wp14:editId="5B9C68C8">
            <wp:extent cx="4248150" cy="219625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4248150" cy="2196252"/>
                    </a:xfrm>
                    <a:prstGeom prst="rect">
                      <a:avLst/>
                    </a:prstGeom>
                    <a:noFill/>
                    <a:ln w="9525">
                      <a:noFill/>
                      <a:miter lim="800000"/>
                      <a:headEnd/>
                      <a:tailEnd/>
                    </a:ln>
                  </pic:spPr>
                </pic:pic>
              </a:graphicData>
            </a:graphic>
          </wp:inline>
        </w:drawing>
      </w:r>
    </w:p>
    <w:p w:rsidR="006A0212" w:rsidRDefault="006A0212" w:rsidP="0013287F">
      <w:pPr>
        <w:pStyle w:val="LabStepNumbered"/>
        <w:numPr>
          <w:ilvl w:val="0"/>
          <w:numId w:val="0"/>
        </w:numPr>
        <w:ind w:left="432"/>
      </w:pPr>
      <w:r>
        <w:lastRenderedPageBreak/>
        <w:t>You have now successfully connected information in the Employee list which resides on this site to the Contact Information which resides in the database.</w:t>
      </w:r>
    </w:p>
    <w:p w:rsidR="00986945" w:rsidRDefault="009135A3" w:rsidP="00986945">
      <w:pPr>
        <w:pStyle w:val="LabExerciseText"/>
      </w:pPr>
      <w:r>
        <w:t xml:space="preserve">In this exercise you connected the </w:t>
      </w:r>
      <w:proofErr w:type="spellStart"/>
      <w:r>
        <w:t>XsltListViewWebPart</w:t>
      </w:r>
      <w:proofErr w:type="spellEnd"/>
      <w:r>
        <w:t xml:space="preserve"> with the Data View Web Part on the page.</w:t>
      </w:r>
    </w:p>
    <w:p w:rsidR="009E17B6" w:rsidRDefault="009E17B6" w:rsidP="000C7969">
      <w:pPr>
        <w:pStyle w:val="Heading3"/>
      </w:pPr>
      <w:r>
        <w:t>Exercise 6</w:t>
      </w:r>
      <w:r w:rsidRPr="00FC79BD">
        <w:t xml:space="preserve">: </w:t>
      </w:r>
      <w:r>
        <w:t>Accessing Data through Web Services</w:t>
      </w:r>
    </w:p>
    <w:p w:rsidR="009E17B6" w:rsidRDefault="009E17B6" w:rsidP="00986945">
      <w:pPr>
        <w:pStyle w:val="LabExerciseText"/>
      </w:pPr>
      <w:r w:rsidRPr="00AB0146">
        <w:t>I</w:t>
      </w:r>
      <w:r>
        <w:t xml:space="preserve">n this exercise you will connect a SharePoint </w:t>
      </w:r>
      <w:r w:rsidR="009F5AC6">
        <w:t xml:space="preserve">Web </w:t>
      </w:r>
      <w:r>
        <w:t xml:space="preserve">service called </w:t>
      </w:r>
      <w:r>
        <w:rPr>
          <w:b/>
          <w:bCs/>
          <w:szCs w:val="16"/>
        </w:rPr>
        <w:t>Lists.asmx</w:t>
      </w:r>
      <w:r>
        <w:t>. You will use that Web Service to display Lists information from a different site in the Site Collection.</w:t>
      </w:r>
    </w:p>
    <w:p w:rsidR="001A7255" w:rsidRDefault="001A7255" w:rsidP="00E90F43">
      <w:pPr>
        <w:pStyle w:val="LabStepNumbered"/>
        <w:numPr>
          <w:ilvl w:val="0"/>
          <w:numId w:val="9"/>
        </w:numPr>
      </w:pPr>
      <w:r>
        <w:t xml:space="preserve">Open </w:t>
      </w:r>
      <w:r w:rsidR="006A0212" w:rsidRPr="001A7255">
        <w:rPr>
          <w:b/>
        </w:rPr>
        <w:t>SharePoint Designer</w:t>
      </w:r>
      <w:r w:rsidRPr="001A7255">
        <w:rPr>
          <w:b/>
        </w:rPr>
        <w:t xml:space="preserve"> 2010</w:t>
      </w:r>
      <w:r>
        <w:t xml:space="preserve"> and load the </w:t>
      </w:r>
      <w:r w:rsidRPr="008F7D1A">
        <w:rPr>
          <w:b/>
        </w:rPr>
        <w:t>http://intranet.wingtip.com/</w:t>
      </w:r>
      <w:r w:rsidR="0052599B">
        <w:rPr>
          <w:b/>
        </w:rPr>
        <w:t>sites/DataWebParts</w:t>
      </w:r>
      <w:r>
        <w:t xml:space="preserve"> site.</w:t>
      </w:r>
    </w:p>
    <w:p w:rsidR="006A0212" w:rsidRPr="001A7255" w:rsidRDefault="001A7255" w:rsidP="00E90F43">
      <w:pPr>
        <w:pStyle w:val="LabStepNumbered"/>
        <w:numPr>
          <w:ilvl w:val="0"/>
          <w:numId w:val="9"/>
        </w:numPr>
      </w:pPr>
      <w:r>
        <w:t>C</w:t>
      </w:r>
      <w:r w:rsidR="00986945" w:rsidRPr="001A7255">
        <w:t xml:space="preserve">lick </w:t>
      </w:r>
      <w:r w:rsidR="006A0212" w:rsidRPr="001A7255">
        <w:rPr>
          <w:b/>
        </w:rPr>
        <w:t>Data Sources</w:t>
      </w:r>
      <w:r w:rsidR="006A0212" w:rsidRPr="001A7255">
        <w:t xml:space="preserve"> </w:t>
      </w:r>
      <w:r>
        <w:t>in the N</w:t>
      </w:r>
      <w:r w:rsidR="006A0212" w:rsidRPr="001A7255">
        <w:t>avigation</w:t>
      </w:r>
      <w:r>
        <w:t xml:space="preserve"> Pane.</w:t>
      </w:r>
    </w:p>
    <w:p w:rsidR="00A176D3" w:rsidRDefault="00986945" w:rsidP="001A7255">
      <w:pPr>
        <w:pStyle w:val="LabStepNumbered"/>
      </w:pPr>
      <w:r w:rsidRPr="001A7255">
        <w:t xml:space="preserve">Click </w:t>
      </w:r>
      <w:r w:rsidR="006A0212" w:rsidRPr="00340AFD">
        <w:t>the</w:t>
      </w:r>
      <w:r w:rsidR="006A0212" w:rsidRPr="00A176D3">
        <w:rPr>
          <w:b/>
        </w:rPr>
        <w:t xml:space="preserve"> SOAP Service Connection</w:t>
      </w:r>
      <w:r w:rsidR="006A0212" w:rsidRPr="001A7255">
        <w:t xml:space="preserve"> button </w:t>
      </w:r>
      <w:r w:rsidR="00A176D3">
        <w:t>in the ribbon.</w:t>
      </w:r>
    </w:p>
    <w:p w:rsidR="006A0212" w:rsidRPr="001A7255" w:rsidRDefault="00A176D3" w:rsidP="00E90F43">
      <w:pPr>
        <w:pStyle w:val="LabStepLevel2Numbered"/>
        <w:numPr>
          <w:ilvl w:val="0"/>
          <w:numId w:val="25"/>
        </w:numPr>
      </w:pPr>
      <w:r>
        <w:t>Enter</w:t>
      </w:r>
      <w:r w:rsidR="006A0212" w:rsidRPr="001A7255">
        <w:t xml:space="preserve"> </w:t>
      </w:r>
      <w:r w:rsidR="002D6DB1" w:rsidRPr="008F7D1A">
        <w:rPr>
          <w:b/>
        </w:rPr>
        <w:t>http://intranet.wingtip.com</w:t>
      </w:r>
      <w:r w:rsidR="006A0212" w:rsidRPr="008F7D1A">
        <w:rPr>
          <w:b/>
        </w:rPr>
        <w:t>/</w:t>
      </w:r>
      <w:r w:rsidR="00340AFD">
        <w:rPr>
          <w:b/>
        </w:rPr>
        <w:t>sites/DataWebParts</w:t>
      </w:r>
      <w:r w:rsidR="006A0212" w:rsidRPr="008F7D1A">
        <w:rPr>
          <w:b/>
        </w:rPr>
        <w:t>/_vti_bin/lists</w:t>
      </w:r>
      <w:r w:rsidR="00DD4DA9" w:rsidRPr="008F7D1A">
        <w:rPr>
          <w:b/>
        </w:rPr>
        <w:t>.</w:t>
      </w:r>
      <w:r w:rsidR="006A0212" w:rsidRPr="008F7D1A">
        <w:rPr>
          <w:b/>
        </w:rPr>
        <w:t>asmx?WSDL</w:t>
      </w:r>
      <w:r w:rsidR="006A0212" w:rsidRPr="001A7255">
        <w:t xml:space="preserve"> in the text box for </w:t>
      </w:r>
      <w:r w:rsidR="006A0212" w:rsidRPr="00F9743E">
        <w:rPr>
          <w:b/>
        </w:rPr>
        <w:t>Service description location</w:t>
      </w:r>
      <w:r w:rsidR="006A0212" w:rsidRPr="001A7255">
        <w:t>.</w:t>
      </w:r>
    </w:p>
    <w:p w:rsidR="006A0212" w:rsidRPr="001A7255" w:rsidRDefault="00986945" w:rsidP="00A176D3">
      <w:pPr>
        <w:pStyle w:val="LabStepLevel2Numbered"/>
      </w:pPr>
      <w:r w:rsidRPr="001A7255">
        <w:t xml:space="preserve">Click </w:t>
      </w:r>
      <w:r w:rsidR="006A0212" w:rsidRPr="001A7255">
        <w:t xml:space="preserve">the </w:t>
      </w:r>
      <w:r w:rsidR="006A0212" w:rsidRPr="00A176D3">
        <w:rPr>
          <w:b/>
        </w:rPr>
        <w:t>Connect Now</w:t>
      </w:r>
      <w:r w:rsidR="006A0212" w:rsidRPr="001A7255">
        <w:t xml:space="preserve"> button.</w:t>
      </w:r>
      <w:r w:rsidR="0013287F" w:rsidRPr="001A7255">
        <w:t xml:space="preserve"> </w:t>
      </w:r>
      <w:r w:rsidR="006A0212" w:rsidRPr="001A7255">
        <w:t xml:space="preserve">You should now be connected to the </w:t>
      </w:r>
      <w:r w:rsidR="006A0212" w:rsidRPr="00A176D3">
        <w:rPr>
          <w:b/>
        </w:rPr>
        <w:t>Sales</w:t>
      </w:r>
      <w:r w:rsidR="006A0212" w:rsidRPr="001A7255">
        <w:t xml:space="preserve"> site using </w:t>
      </w:r>
      <w:r w:rsidR="006A0212" w:rsidRPr="00A176D3">
        <w:rPr>
          <w:b/>
        </w:rPr>
        <w:t xml:space="preserve">Lists </w:t>
      </w:r>
      <w:r w:rsidR="009F5AC6" w:rsidRPr="00A176D3">
        <w:rPr>
          <w:b/>
        </w:rPr>
        <w:t xml:space="preserve">Web </w:t>
      </w:r>
      <w:r w:rsidR="006A0212" w:rsidRPr="00A176D3">
        <w:rPr>
          <w:b/>
        </w:rPr>
        <w:t>service</w:t>
      </w:r>
      <w:r w:rsidR="006A0212" w:rsidRPr="001A7255">
        <w:t>.</w:t>
      </w:r>
    </w:p>
    <w:p w:rsidR="006A0212" w:rsidRPr="001A7255" w:rsidRDefault="006A0212" w:rsidP="00E90F43">
      <w:pPr>
        <w:pStyle w:val="LabStepLevel2Numbered"/>
      </w:pPr>
      <w:r w:rsidRPr="001A7255">
        <w:t xml:space="preserve">Using the </w:t>
      </w:r>
      <w:r w:rsidRPr="00A176D3">
        <w:rPr>
          <w:b/>
        </w:rPr>
        <w:t>Operation</w:t>
      </w:r>
      <w:r w:rsidRPr="001A7255">
        <w:t xml:space="preserve"> drop down, choose the </w:t>
      </w:r>
      <w:proofErr w:type="spellStart"/>
      <w:r w:rsidRPr="00A176D3">
        <w:rPr>
          <w:b/>
        </w:rPr>
        <w:t>GetListCollection</w:t>
      </w:r>
      <w:proofErr w:type="spellEnd"/>
      <w:r w:rsidRPr="001A7255">
        <w:t xml:space="preserve"> selection.</w:t>
      </w:r>
    </w:p>
    <w:p w:rsidR="006A0212" w:rsidRPr="001A7255" w:rsidRDefault="00986945" w:rsidP="00F9743E">
      <w:pPr>
        <w:pStyle w:val="LabStepLevel2Numbered"/>
      </w:pPr>
      <w:r w:rsidRPr="001A7255">
        <w:t xml:space="preserve">Click </w:t>
      </w:r>
      <w:r w:rsidR="006A0212" w:rsidRPr="001A7255">
        <w:t xml:space="preserve">the </w:t>
      </w:r>
      <w:r w:rsidR="006A0212" w:rsidRPr="00F9743E">
        <w:rPr>
          <w:b/>
        </w:rPr>
        <w:t>OK</w:t>
      </w:r>
      <w:r w:rsidR="006A0212" w:rsidRPr="001A7255">
        <w:t xml:space="preserve"> button in this </w:t>
      </w:r>
      <w:r w:rsidR="003928FD" w:rsidRPr="001A7255">
        <w:t>dialog</w:t>
      </w:r>
      <w:r w:rsidR="006A0212" w:rsidRPr="001A7255">
        <w:t xml:space="preserve"> box.</w:t>
      </w:r>
    </w:p>
    <w:p w:rsidR="0013287F" w:rsidRDefault="0013287F" w:rsidP="00F9743E">
      <w:pPr>
        <w:pStyle w:val="LabStepScreenshotLevel2"/>
      </w:pPr>
      <w:r>
        <w:drawing>
          <wp:inline distT="0" distB="0" distL="0" distR="0" wp14:anchorId="1A6CA344" wp14:editId="54C01CAD">
            <wp:extent cx="2838450" cy="347051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2838450" cy="3470517"/>
                    </a:xfrm>
                    <a:prstGeom prst="rect">
                      <a:avLst/>
                    </a:prstGeom>
                    <a:noFill/>
                    <a:ln w="9525">
                      <a:noFill/>
                      <a:miter lim="800000"/>
                      <a:headEnd/>
                      <a:tailEnd/>
                    </a:ln>
                  </pic:spPr>
                </pic:pic>
              </a:graphicData>
            </a:graphic>
          </wp:inline>
        </w:drawing>
      </w:r>
    </w:p>
    <w:p w:rsidR="006A0212" w:rsidRPr="007A7231" w:rsidRDefault="006A0212" w:rsidP="007A7231">
      <w:pPr>
        <w:pStyle w:val="LabStepNumbered"/>
      </w:pPr>
      <w:r w:rsidRPr="007A7231">
        <w:t xml:space="preserve">You now have </w:t>
      </w:r>
      <w:r w:rsidR="007A7231">
        <w:t>a connection to the Sales site l</w:t>
      </w:r>
      <w:r w:rsidRPr="007A7231">
        <w:t xml:space="preserve">ists using the Lists </w:t>
      </w:r>
      <w:r w:rsidR="009F5AC6" w:rsidRPr="007A7231">
        <w:t xml:space="preserve">Web </w:t>
      </w:r>
      <w:r w:rsidRPr="007A7231">
        <w:t>service.</w:t>
      </w:r>
      <w:r w:rsidR="0013287F" w:rsidRPr="007A7231">
        <w:t xml:space="preserve"> </w:t>
      </w:r>
      <w:r w:rsidRPr="007A7231">
        <w:t>You will now create a new page on which you will display the lists that are in the Sales site.</w:t>
      </w:r>
    </w:p>
    <w:p w:rsidR="007A7231" w:rsidRDefault="00986945" w:rsidP="00E90F43">
      <w:pPr>
        <w:pStyle w:val="LabStepLevel2Numbered"/>
        <w:numPr>
          <w:ilvl w:val="0"/>
          <w:numId w:val="26"/>
        </w:numPr>
      </w:pPr>
      <w:r w:rsidRPr="007A7231">
        <w:t xml:space="preserve">Click </w:t>
      </w:r>
      <w:r w:rsidR="006A0212" w:rsidRPr="007A7231">
        <w:rPr>
          <w:b/>
        </w:rPr>
        <w:t>Site Pages</w:t>
      </w:r>
      <w:r w:rsidR="006A0212" w:rsidRPr="007A7231">
        <w:t xml:space="preserve"> </w:t>
      </w:r>
      <w:r w:rsidR="007A7231">
        <w:t>in the N</w:t>
      </w:r>
      <w:r w:rsidR="006A0212" w:rsidRPr="007A7231">
        <w:t>avigation</w:t>
      </w:r>
      <w:r w:rsidR="007A7231">
        <w:t xml:space="preserve"> Pane</w:t>
      </w:r>
      <w:r w:rsidR="006A0212" w:rsidRPr="007A7231">
        <w:t>.</w:t>
      </w:r>
    </w:p>
    <w:p w:rsidR="006A0212" w:rsidRPr="007A7231" w:rsidRDefault="007A7231" w:rsidP="00E90F43">
      <w:pPr>
        <w:pStyle w:val="LabStepLevel2Numbered"/>
        <w:numPr>
          <w:ilvl w:val="0"/>
          <w:numId w:val="26"/>
        </w:numPr>
      </w:pPr>
      <w:r>
        <w:t xml:space="preserve">In </w:t>
      </w:r>
      <w:r w:rsidR="006A0212" w:rsidRPr="007A7231">
        <w:t>the ribbon</w:t>
      </w:r>
      <w:r>
        <w:t xml:space="preserve"> select </w:t>
      </w:r>
      <w:r w:rsidR="006A0212" w:rsidRPr="007A7231">
        <w:rPr>
          <w:b/>
        </w:rPr>
        <w:t>Web Part Page</w:t>
      </w:r>
      <w:r w:rsidR="006A0212" w:rsidRPr="007A7231">
        <w:t>. This will create a new Web Part Page.</w:t>
      </w:r>
    </w:p>
    <w:p w:rsidR="006A0212" w:rsidRPr="007A7231" w:rsidRDefault="006A0212" w:rsidP="00E90F43">
      <w:pPr>
        <w:pStyle w:val="LabStepLevel2Numbered"/>
        <w:numPr>
          <w:ilvl w:val="0"/>
          <w:numId w:val="26"/>
        </w:numPr>
      </w:pPr>
      <w:r w:rsidRPr="007A7231">
        <w:t>Change the name of this file</w:t>
      </w:r>
      <w:r w:rsidR="007A7231">
        <w:t xml:space="preserve"> </w:t>
      </w:r>
      <w:r w:rsidRPr="007A7231">
        <w:t xml:space="preserve">from </w:t>
      </w:r>
      <w:r w:rsidRPr="007A7231">
        <w:rPr>
          <w:rStyle w:val="InlindeCode"/>
        </w:rPr>
        <w:t>Untitled_1.aspx</w:t>
      </w:r>
      <w:r w:rsidRPr="007A7231">
        <w:t xml:space="preserve"> to </w:t>
      </w:r>
      <w:r w:rsidRPr="007A7231">
        <w:rPr>
          <w:rStyle w:val="InlindeCode"/>
        </w:rPr>
        <w:t>List Collection.aspx</w:t>
      </w:r>
      <w:r w:rsidRPr="007A7231">
        <w:t>.</w:t>
      </w:r>
    </w:p>
    <w:p w:rsidR="007A7231" w:rsidRDefault="00986945" w:rsidP="00E90F43">
      <w:pPr>
        <w:pStyle w:val="LabStepLevel2Numbered"/>
        <w:numPr>
          <w:ilvl w:val="0"/>
          <w:numId w:val="26"/>
        </w:numPr>
      </w:pPr>
      <w:r w:rsidRPr="007A7231">
        <w:t xml:space="preserve">Click </w:t>
      </w:r>
      <w:r w:rsidR="006A0212" w:rsidRPr="007A7231">
        <w:t xml:space="preserve">the </w:t>
      </w:r>
      <w:r w:rsidR="006A0212" w:rsidRPr="007A7231">
        <w:rPr>
          <w:rStyle w:val="InlindeCode"/>
        </w:rPr>
        <w:t>List Collection.aspx</w:t>
      </w:r>
      <w:r w:rsidR="006A0212" w:rsidRPr="007A7231">
        <w:t xml:space="preserve"> page</w:t>
      </w:r>
      <w:r w:rsidR="007A7231">
        <w:t xml:space="preserve"> to see the Summary P</w:t>
      </w:r>
      <w:r w:rsidR="006A0212" w:rsidRPr="007A7231">
        <w:t>age.</w:t>
      </w:r>
    </w:p>
    <w:p w:rsidR="006A0212" w:rsidRPr="007A7231" w:rsidRDefault="006A0212" w:rsidP="00E90F43">
      <w:pPr>
        <w:pStyle w:val="LabStepLevel2Numbered"/>
        <w:numPr>
          <w:ilvl w:val="0"/>
          <w:numId w:val="26"/>
        </w:numPr>
      </w:pPr>
      <w:r w:rsidRPr="007A7231">
        <w:t xml:space="preserve">Under the </w:t>
      </w:r>
      <w:r w:rsidRPr="007A7231">
        <w:rPr>
          <w:b/>
        </w:rPr>
        <w:t>Customization</w:t>
      </w:r>
      <w:r w:rsidRPr="007A7231">
        <w:t xml:space="preserve"> section of the Summary </w:t>
      </w:r>
      <w:r w:rsidR="007A7231">
        <w:t>P</w:t>
      </w:r>
      <w:r w:rsidRPr="007A7231">
        <w:t xml:space="preserve">age, </w:t>
      </w:r>
      <w:r w:rsidR="00986945" w:rsidRPr="007A7231">
        <w:t xml:space="preserve">click </w:t>
      </w:r>
      <w:r w:rsidRPr="007A7231">
        <w:t xml:space="preserve">the </w:t>
      </w:r>
      <w:r w:rsidRPr="007A7231">
        <w:rPr>
          <w:b/>
        </w:rPr>
        <w:t>Edit File</w:t>
      </w:r>
      <w:r w:rsidRPr="007A7231">
        <w:t xml:space="preserve"> link.</w:t>
      </w:r>
    </w:p>
    <w:p w:rsidR="006A0212" w:rsidRPr="007A7231" w:rsidRDefault="006A0212" w:rsidP="00E90F43">
      <w:pPr>
        <w:pStyle w:val="LabStepLevel2Numbered"/>
        <w:numPr>
          <w:ilvl w:val="0"/>
          <w:numId w:val="26"/>
        </w:numPr>
      </w:pPr>
      <w:r w:rsidRPr="007A7231">
        <w:t xml:space="preserve">The </w:t>
      </w:r>
      <w:r w:rsidRPr="007A7231">
        <w:rPr>
          <w:rStyle w:val="InlindeCode"/>
        </w:rPr>
        <w:t>List Collection.aspx</w:t>
      </w:r>
      <w:r w:rsidRPr="007A7231">
        <w:t xml:space="preserve"> page should now appear in the </w:t>
      </w:r>
      <w:r w:rsidRPr="007A7231">
        <w:rPr>
          <w:b/>
        </w:rPr>
        <w:t>Design</w:t>
      </w:r>
      <w:r w:rsidRPr="007A7231">
        <w:t xml:space="preserve"> view.</w:t>
      </w:r>
    </w:p>
    <w:p w:rsidR="00CD7D01" w:rsidRDefault="006C64B2" w:rsidP="007A7231">
      <w:pPr>
        <w:pStyle w:val="LabStepScreenshotLevel2"/>
      </w:pPr>
      <w:r w:rsidRPr="00335305">
        <w:rPr>
          <w:rStyle w:val="LabStepScreenshotFrame"/>
        </w:rPr>
        <w:lastRenderedPageBreak/>
        <w:drawing>
          <wp:inline distT="0" distB="0" distL="0" distR="0" wp14:anchorId="691902CB" wp14:editId="7F8D1FCD">
            <wp:extent cx="4668242" cy="330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68242" cy="3305175"/>
                    </a:xfrm>
                    <a:prstGeom prst="rect">
                      <a:avLst/>
                    </a:prstGeom>
                  </pic:spPr>
                </pic:pic>
              </a:graphicData>
            </a:graphic>
          </wp:inline>
        </w:drawing>
      </w:r>
    </w:p>
    <w:p w:rsidR="006A0212" w:rsidRDefault="007A7231" w:rsidP="007A7231">
      <w:pPr>
        <w:pStyle w:val="LabStepLevel2Numbered"/>
      </w:pPr>
      <w:r>
        <w:t xml:space="preserve">In the ribbon, select </w:t>
      </w:r>
      <w:r w:rsidR="006A0212" w:rsidRPr="007A7231">
        <w:rPr>
          <w:b/>
          <w:bCs/>
          <w:szCs w:val="16"/>
        </w:rPr>
        <w:t xml:space="preserve">Insert </w:t>
      </w:r>
      <w:r w:rsidRPr="007A7231">
        <w:rPr>
          <w:b/>
        </w:rPr>
        <w:t>»</w:t>
      </w:r>
      <w:r w:rsidR="006A0212" w:rsidRPr="007A7231">
        <w:rPr>
          <w:b/>
        </w:rPr>
        <w:t xml:space="preserve"> </w:t>
      </w:r>
      <w:r w:rsidR="006A0212" w:rsidRPr="007A7231">
        <w:rPr>
          <w:b/>
          <w:bCs/>
          <w:szCs w:val="16"/>
        </w:rPr>
        <w:t xml:space="preserve">Data View </w:t>
      </w:r>
      <w:r w:rsidRPr="007A7231">
        <w:rPr>
          <w:b/>
        </w:rPr>
        <w:t>»</w:t>
      </w:r>
      <w:r w:rsidR="006A0212" w:rsidRPr="007A7231">
        <w:rPr>
          <w:b/>
        </w:rPr>
        <w:t xml:space="preserve"> </w:t>
      </w:r>
      <w:r w:rsidR="006A0212" w:rsidRPr="007A7231">
        <w:rPr>
          <w:b/>
          <w:bCs/>
          <w:szCs w:val="16"/>
        </w:rPr>
        <w:t>Lists on</w:t>
      </w:r>
      <w:r w:rsidR="00714A7B">
        <w:rPr>
          <w:b/>
          <w:bCs/>
          <w:szCs w:val="16"/>
        </w:rPr>
        <w:t xml:space="preserve"> intranet.wingtip.com</w:t>
      </w:r>
      <w:r w:rsidR="006A0212">
        <w:rPr>
          <w:b/>
          <w:bCs/>
          <w:szCs w:val="16"/>
        </w:rPr>
        <w:t xml:space="preserve"> </w:t>
      </w:r>
      <w:r w:rsidR="006A0212">
        <w:t xml:space="preserve">option in the </w:t>
      </w:r>
      <w:r w:rsidR="006A0212" w:rsidRPr="007A7231">
        <w:rPr>
          <w:b/>
        </w:rPr>
        <w:t>SOAP services</w:t>
      </w:r>
      <w:r w:rsidR="006A0212">
        <w:t xml:space="preserve"> section.</w:t>
      </w:r>
    </w:p>
    <w:p w:rsidR="006A0212" w:rsidRDefault="006A0212" w:rsidP="007A7231">
      <w:pPr>
        <w:pStyle w:val="LabStepLevel2Numbered"/>
      </w:pPr>
      <w:r>
        <w:t xml:space="preserve">A new Web Part should now be </w:t>
      </w:r>
      <w:r w:rsidR="007A7231">
        <w:t>added</w:t>
      </w:r>
      <w:r>
        <w:t xml:space="preserve"> </w:t>
      </w:r>
      <w:r w:rsidR="007A7231">
        <w:t xml:space="preserve">to </w:t>
      </w:r>
      <w:r>
        <w:t>the page showing a variety of information coming from the Lists Web Service.</w:t>
      </w:r>
    </w:p>
    <w:p w:rsidR="006A0212" w:rsidRDefault="006A0212" w:rsidP="00302272">
      <w:pPr>
        <w:pStyle w:val="LabStepNumbered"/>
      </w:pPr>
      <w:r>
        <w:t xml:space="preserve">You will now remove the columns not needed. </w:t>
      </w:r>
      <w:r w:rsidR="00986945">
        <w:t xml:space="preserve">Click </w:t>
      </w:r>
      <w:r>
        <w:t xml:space="preserve">the </w:t>
      </w:r>
      <w:r>
        <w:rPr>
          <w:b/>
          <w:bCs/>
          <w:szCs w:val="16"/>
        </w:rPr>
        <w:t>Add/Remove Columns</w:t>
      </w:r>
      <w:r>
        <w:rPr>
          <w:szCs w:val="16"/>
        </w:rPr>
        <w:t xml:space="preserve"> </w:t>
      </w:r>
      <w:r>
        <w:t>button in the ribbon.</w:t>
      </w:r>
    </w:p>
    <w:p w:rsidR="007A7231" w:rsidRDefault="006A0212" w:rsidP="00E90F43">
      <w:pPr>
        <w:pStyle w:val="LabStepLevel2Numbered"/>
        <w:numPr>
          <w:ilvl w:val="0"/>
          <w:numId w:val="27"/>
        </w:numPr>
      </w:pPr>
      <w:r>
        <w:t xml:space="preserve">From the </w:t>
      </w:r>
      <w:r w:rsidRPr="00302272">
        <w:rPr>
          <w:b/>
          <w:bCs/>
          <w:szCs w:val="16"/>
        </w:rPr>
        <w:t xml:space="preserve">Displayed Columns </w:t>
      </w:r>
      <w:r>
        <w:t xml:space="preserve">section, </w:t>
      </w:r>
      <w:r w:rsidRPr="00302272">
        <w:rPr>
          <w:bCs/>
          <w:szCs w:val="16"/>
        </w:rPr>
        <w:t xml:space="preserve">remove all the columns but the </w:t>
      </w:r>
      <w:r w:rsidRPr="00302272">
        <w:rPr>
          <w:b/>
          <w:bCs/>
          <w:szCs w:val="16"/>
        </w:rPr>
        <w:t>Title</w:t>
      </w:r>
      <w:r w:rsidRPr="00302272">
        <w:rPr>
          <w:bCs/>
          <w:szCs w:val="16"/>
        </w:rPr>
        <w:t xml:space="preserve"> </w:t>
      </w:r>
      <w:r w:rsidRPr="007A7231">
        <w:t>column</w:t>
      </w:r>
      <w:r>
        <w:t>.</w:t>
      </w:r>
      <w:r w:rsidR="00CD7D01">
        <w:t xml:space="preserve"> </w:t>
      </w:r>
    </w:p>
    <w:p w:rsidR="006A0212" w:rsidRDefault="006A0212" w:rsidP="007A7231">
      <w:pPr>
        <w:pStyle w:val="LabStepLevel2Numbered"/>
      </w:pPr>
      <w:r>
        <w:t xml:space="preserve">From the </w:t>
      </w:r>
      <w:r w:rsidRPr="00CD7D01">
        <w:rPr>
          <w:b/>
          <w:bCs/>
          <w:szCs w:val="16"/>
        </w:rPr>
        <w:t xml:space="preserve">Available Fields </w:t>
      </w:r>
      <w:r>
        <w:t xml:space="preserve">section, look for the </w:t>
      </w:r>
      <w:r w:rsidRPr="00CD7D01">
        <w:rPr>
          <w:b/>
          <w:bCs/>
          <w:szCs w:val="16"/>
        </w:rPr>
        <w:t xml:space="preserve">Description </w:t>
      </w:r>
      <w:r>
        <w:t xml:space="preserve">column, and </w:t>
      </w:r>
      <w:r w:rsidRPr="007A7231">
        <w:rPr>
          <w:bCs/>
          <w:szCs w:val="16"/>
        </w:rPr>
        <w:t>add</w:t>
      </w:r>
      <w:r w:rsidRPr="00CD7D01">
        <w:rPr>
          <w:b/>
          <w:bCs/>
          <w:szCs w:val="16"/>
        </w:rPr>
        <w:t xml:space="preserve"> </w:t>
      </w:r>
      <w:r>
        <w:t xml:space="preserve">it right under the </w:t>
      </w:r>
      <w:r w:rsidRPr="007A7231">
        <w:rPr>
          <w:b/>
        </w:rPr>
        <w:t>Title</w:t>
      </w:r>
      <w:r>
        <w:t xml:space="preserve"> column.</w:t>
      </w:r>
    </w:p>
    <w:p w:rsidR="006A0212" w:rsidRDefault="00986945" w:rsidP="007A7231">
      <w:pPr>
        <w:pStyle w:val="LabStepLevel2Numbered"/>
      </w:pPr>
      <w:r>
        <w:t xml:space="preserve">Click </w:t>
      </w:r>
      <w:r w:rsidR="006A0212">
        <w:rPr>
          <w:b/>
          <w:bCs/>
          <w:szCs w:val="16"/>
        </w:rPr>
        <w:t>OK</w:t>
      </w:r>
      <w:r w:rsidR="006A0212">
        <w:t>.</w:t>
      </w:r>
    </w:p>
    <w:p w:rsidR="00CD7D01" w:rsidRDefault="00CD7D01" w:rsidP="007A7231">
      <w:pPr>
        <w:pStyle w:val="LabStepScreenshotLevel2"/>
      </w:pPr>
      <w:r>
        <w:drawing>
          <wp:inline distT="0" distB="0" distL="0" distR="0" wp14:anchorId="6409F78D" wp14:editId="6D6AD4A1">
            <wp:extent cx="3533775" cy="2557636"/>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srcRect/>
                    <a:stretch>
                      <a:fillRect/>
                    </a:stretch>
                  </pic:blipFill>
                  <pic:spPr bwMode="auto">
                    <a:xfrm>
                      <a:off x="0" y="0"/>
                      <a:ext cx="3533775" cy="2557636"/>
                    </a:xfrm>
                    <a:prstGeom prst="rect">
                      <a:avLst/>
                    </a:prstGeom>
                    <a:noFill/>
                    <a:ln w="9525">
                      <a:noFill/>
                      <a:miter lim="800000"/>
                      <a:headEnd/>
                      <a:tailEnd/>
                    </a:ln>
                  </pic:spPr>
                </pic:pic>
              </a:graphicData>
            </a:graphic>
          </wp:inline>
        </w:drawing>
      </w:r>
    </w:p>
    <w:p w:rsidR="006A0212" w:rsidRPr="007A7231" w:rsidRDefault="00986945" w:rsidP="007A7231">
      <w:pPr>
        <w:pStyle w:val="LabStepLevel2Numbered"/>
      </w:pPr>
      <w:r w:rsidRPr="007A7231">
        <w:t xml:space="preserve">Click </w:t>
      </w:r>
      <w:r w:rsidR="006A0212" w:rsidRPr="007A7231">
        <w:t xml:space="preserve">the </w:t>
      </w:r>
      <w:r w:rsidR="006A0212" w:rsidRPr="007A7231">
        <w:rPr>
          <w:b/>
        </w:rPr>
        <w:t>Sort &amp; Group</w:t>
      </w:r>
      <w:r w:rsidR="006A0212" w:rsidRPr="007A7231">
        <w:t xml:space="preserve"> button in the ribbon.</w:t>
      </w:r>
    </w:p>
    <w:p w:rsidR="006A0212" w:rsidRPr="007A7231" w:rsidRDefault="006A0212" w:rsidP="007A7231">
      <w:pPr>
        <w:pStyle w:val="LabStepLevel2Numbered"/>
      </w:pPr>
      <w:r w:rsidRPr="007A7231">
        <w:t xml:space="preserve">From the </w:t>
      </w:r>
      <w:r w:rsidRPr="007A7231">
        <w:rPr>
          <w:b/>
        </w:rPr>
        <w:t>Available Fields</w:t>
      </w:r>
      <w:r w:rsidRPr="007A7231">
        <w:t xml:space="preserve"> section in the </w:t>
      </w:r>
      <w:r w:rsidRPr="007A7231">
        <w:rPr>
          <w:b/>
        </w:rPr>
        <w:t>Sort and Group</w:t>
      </w:r>
      <w:r w:rsidRPr="007A7231">
        <w:t xml:space="preserve"> </w:t>
      </w:r>
      <w:r w:rsidR="003928FD" w:rsidRPr="007A7231">
        <w:t>dialog</w:t>
      </w:r>
      <w:r w:rsidRPr="007A7231">
        <w:t xml:space="preserve"> box that appears, look for and select the </w:t>
      </w:r>
      <w:r w:rsidRPr="007A7231">
        <w:rPr>
          <w:b/>
        </w:rPr>
        <w:t>Title</w:t>
      </w:r>
      <w:r w:rsidRPr="007A7231">
        <w:t xml:space="preserve"> column and add it to the </w:t>
      </w:r>
      <w:r w:rsidRPr="007A7231">
        <w:rPr>
          <w:b/>
        </w:rPr>
        <w:t>Sort Order</w:t>
      </w:r>
      <w:r w:rsidRPr="007A7231">
        <w:t xml:space="preserve"> section.</w:t>
      </w:r>
    </w:p>
    <w:p w:rsidR="006A0212" w:rsidRPr="007A7231" w:rsidRDefault="00986945" w:rsidP="007A7231">
      <w:pPr>
        <w:pStyle w:val="LabStepLevel2Numbered"/>
      </w:pPr>
      <w:r w:rsidRPr="007A7231">
        <w:t xml:space="preserve">Click </w:t>
      </w:r>
      <w:r w:rsidR="006A0212" w:rsidRPr="007A7231">
        <w:rPr>
          <w:b/>
        </w:rPr>
        <w:t>OK</w:t>
      </w:r>
      <w:r w:rsidR="006A0212" w:rsidRPr="007A7231">
        <w:t>.</w:t>
      </w:r>
    </w:p>
    <w:p w:rsidR="006A0212" w:rsidRPr="007A7231" w:rsidRDefault="006A0212" w:rsidP="00302272">
      <w:pPr>
        <w:pStyle w:val="LabStepNumbered"/>
      </w:pPr>
      <w:r w:rsidRPr="007A7231">
        <w:lastRenderedPageBreak/>
        <w:t xml:space="preserve">The </w:t>
      </w:r>
      <w:r w:rsidRPr="007A7231">
        <w:rPr>
          <w:b/>
        </w:rPr>
        <w:t>Lists</w:t>
      </w:r>
      <w:r w:rsidRPr="007A7231">
        <w:t xml:space="preserve"> should be sorted in alphabetical order now.</w:t>
      </w:r>
      <w:r w:rsidR="00CD7D01" w:rsidRPr="007A7231">
        <w:t xml:space="preserve"> </w:t>
      </w:r>
      <w:r w:rsidRPr="007A7231">
        <w:t>You will now create a hyperlink on each of the List names, so when somebody clicks on the Title of the List, they are navigated to that list.</w:t>
      </w:r>
    </w:p>
    <w:p w:rsidR="006A0212" w:rsidRPr="007A7231" w:rsidRDefault="00986945" w:rsidP="00E90F43">
      <w:pPr>
        <w:pStyle w:val="LabStepLevel2Numbered"/>
        <w:numPr>
          <w:ilvl w:val="0"/>
          <w:numId w:val="28"/>
        </w:numPr>
      </w:pPr>
      <w:r w:rsidRPr="007A7231">
        <w:t xml:space="preserve">Click </w:t>
      </w:r>
      <w:r w:rsidR="006A0212" w:rsidRPr="007A7231">
        <w:t xml:space="preserve">any of the </w:t>
      </w:r>
      <w:r w:rsidR="006A0212" w:rsidRPr="00302272">
        <w:rPr>
          <w:b/>
        </w:rPr>
        <w:t>List Titles</w:t>
      </w:r>
      <w:r w:rsidR="00DD100D" w:rsidRPr="007A7231">
        <w:t xml:space="preserve"> (make sure the title is highlighted)</w:t>
      </w:r>
      <w:r w:rsidR="007A7231">
        <w:t xml:space="preserve"> and using the ribbon select </w:t>
      </w:r>
      <w:r w:rsidR="006A0212" w:rsidRPr="00302272">
        <w:rPr>
          <w:b/>
        </w:rPr>
        <w:t xml:space="preserve">Insert </w:t>
      </w:r>
      <w:r w:rsidR="007A7231" w:rsidRPr="00302272">
        <w:rPr>
          <w:b/>
        </w:rPr>
        <w:t>»</w:t>
      </w:r>
      <w:r w:rsidR="006A0212" w:rsidRPr="00302272">
        <w:rPr>
          <w:b/>
        </w:rPr>
        <w:t xml:space="preserve"> Hyperlink</w:t>
      </w:r>
      <w:r w:rsidR="006A0212" w:rsidRPr="007A7231">
        <w:t>.</w:t>
      </w:r>
    </w:p>
    <w:p w:rsidR="006A0212" w:rsidRPr="007A7231" w:rsidRDefault="006A0212" w:rsidP="007A7231">
      <w:pPr>
        <w:pStyle w:val="LabStepLevel2Numbered"/>
      </w:pPr>
      <w:r w:rsidRPr="007A7231">
        <w:t xml:space="preserve">The </w:t>
      </w:r>
      <w:r w:rsidRPr="007A7231">
        <w:rPr>
          <w:b/>
        </w:rPr>
        <w:t>Insert Hyperlink</w:t>
      </w:r>
      <w:r w:rsidRPr="007A7231">
        <w:t xml:space="preserve"> </w:t>
      </w:r>
      <w:r w:rsidR="003928FD" w:rsidRPr="007A7231">
        <w:t>dialog</w:t>
      </w:r>
      <w:r w:rsidRPr="007A7231">
        <w:t xml:space="preserve"> box appears. </w:t>
      </w:r>
      <w:r w:rsidR="00986945" w:rsidRPr="007A7231">
        <w:t xml:space="preserve">Click </w:t>
      </w:r>
      <w:r w:rsidRPr="007A7231">
        <w:t xml:space="preserve">the </w:t>
      </w:r>
      <w:r w:rsidR="007A7231" w:rsidRPr="007A7231">
        <w:rPr>
          <w:b/>
        </w:rPr>
        <w:t>[</w:t>
      </w:r>
      <w:proofErr w:type="spellStart"/>
      <w:r w:rsidRPr="007A7231">
        <w:rPr>
          <w:b/>
        </w:rPr>
        <w:t>fx</w:t>
      </w:r>
      <w:proofErr w:type="spellEnd"/>
      <w:r w:rsidR="007A7231" w:rsidRPr="007A7231">
        <w:rPr>
          <w:b/>
        </w:rPr>
        <w:t>]</w:t>
      </w:r>
      <w:r w:rsidRPr="007A7231">
        <w:t xml:space="preserve"> button next to the </w:t>
      </w:r>
      <w:r w:rsidRPr="007A7231">
        <w:rPr>
          <w:b/>
        </w:rPr>
        <w:t>Address</w:t>
      </w:r>
      <w:r w:rsidRPr="007A7231">
        <w:t xml:space="preserve"> drop down.</w:t>
      </w:r>
    </w:p>
    <w:p w:rsidR="006A0212" w:rsidRPr="007A7231" w:rsidRDefault="006A0212" w:rsidP="007A7231">
      <w:pPr>
        <w:pStyle w:val="LabStepLevel2Numbered"/>
      </w:pPr>
      <w:r w:rsidRPr="007A7231">
        <w:t xml:space="preserve">Choose the </w:t>
      </w:r>
      <w:proofErr w:type="spellStart"/>
      <w:r w:rsidRPr="007A7231">
        <w:rPr>
          <w:b/>
        </w:rPr>
        <w:t>DefaultViewURL</w:t>
      </w:r>
      <w:proofErr w:type="spellEnd"/>
      <w:r w:rsidRPr="007A7231">
        <w:t xml:space="preserve"> node, </w:t>
      </w:r>
      <w:r w:rsidR="00986945" w:rsidRPr="007A7231">
        <w:t xml:space="preserve">click </w:t>
      </w:r>
      <w:r w:rsidRPr="007A7231">
        <w:rPr>
          <w:b/>
        </w:rPr>
        <w:t>OK</w:t>
      </w:r>
      <w:r w:rsidRPr="007A7231">
        <w:t xml:space="preserve"> button and </w:t>
      </w:r>
      <w:r w:rsidR="00986945" w:rsidRPr="007A7231">
        <w:t xml:space="preserve">click </w:t>
      </w:r>
      <w:r w:rsidRPr="007A7231">
        <w:t xml:space="preserve">the </w:t>
      </w:r>
      <w:r w:rsidRPr="007A7231">
        <w:rPr>
          <w:b/>
        </w:rPr>
        <w:t>OK</w:t>
      </w:r>
      <w:r w:rsidRPr="007A7231">
        <w:t xml:space="preserve"> button in the </w:t>
      </w:r>
      <w:r w:rsidRPr="007A7231">
        <w:rPr>
          <w:b/>
        </w:rPr>
        <w:t>Insert Hyperlink</w:t>
      </w:r>
      <w:r w:rsidRPr="007A7231">
        <w:t xml:space="preserve"> </w:t>
      </w:r>
      <w:r w:rsidR="003928FD" w:rsidRPr="007A7231">
        <w:t>dialog</w:t>
      </w:r>
      <w:r w:rsidRPr="007A7231">
        <w:t xml:space="preserve"> box. </w:t>
      </w:r>
    </w:p>
    <w:p w:rsidR="009F56C4" w:rsidRDefault="00657FD0" w:rsidP="00BC3CFE">
      <w:pPr>
        <w:pStyle w:val="LabStepScreenshotLevel2"/>
      </w:pPr>
      <w:r>
        <w:drawing>
          <wp:inline distT="0" distB="0" distL="0" distR="0" wp14:anchorId="366C20B8" wp14:editId="6D3012D3">
            <wp:extent cx="4139238" cy="21050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srcRect/>
                    <a:stretch>
                      <a:fillRect/>
                    </a:stretch>
                  </pic:blipFill>
                  <pic:spPr bwMode="auto">
                    <a:xfrm>
                      <a:off x="0" y="0"/>
                      <a:ext cx="4143645" cy="2107266"/>
                    </a:xfrm>
                    <a:prstGeom prst="rect">
                      <a:avLst/>
                    </a:prstGeom>
                    <a:noFill/>
                    <a:ln w="9525">
                      <a:noFill/>
                      <a:miter lim="800000"/>
                      <a:headEnd/>
                      <a:tailEnd/>
                    </a:ln>
                  </pic:spPr>
                </pic:pic>
              </a:graphicData>
            </a:graphic>
          </wp:inline>
        </w:drawing>
      </w:r>
    </w:p>
    <w:p w:rsidR="00302272" w:rsidRDefault="00986945" w:rsidP="00302272">
      <w:pPr>
        <w:pStyle w:val="LabStepLevel2Numbered"/>
      </w:pPr>
      <w:r>
        <w:t xml:space="preserve">Click </w:t>
      </w:r>
      <w:r w:rsidR="006A0212">
        <w:t xml:space="preserve">one of the data points in the </w:t>
      </w:r>
      <w:r w:rsidR="006A0212" w:rsidRPr="00302272">
        <w:rPr>
          <w:b/>
        </w:rPr>
        <w:t>Title</w:t>
      </w:r>
      <w:r w:rsidR="006A0212">
        <w:t xml:space="preserve"> column. </w:t>
      </w:r>
      <w:r w:rsidR="00302272">
        <w:t xml:space="preserve">Press </w:t>
      </w:r>
      <w:r w:rsidR="006A0212">
        <w:t xml:space="preserve">the </w:t>
      </w:r>
      <w:r w:rsidR="00302272" w:rsidRPr="00BC3CFE">
        <w:rPr>
          <w:rStyle w:val="InlindeCode"/>
        </w:rPr>
        <w:t>[</w:t>
      </w:r>
      <w:r w:rsidR="006A0212" w:rsidRPr="00BC3CFE">
        <w:rPr>
          <w:rStyle w:val="InlindeCode"/>
        </w:rPr>
        <w:t>left arrow</w:t>
      </w:r>
      <w:r w:rsidR="00302272" w:rsidRPr="00BC3CFE">
        <w:rPr>
          <w:rStyle w:val="InlindeCode"/>
        </w:rPr>
        <w:t>]</w:t>
      </w:r>
      <w:r w:rsidR="006A0212">
        <w:t xml:space="preserve"> on the keyboard to put the cursor on the left of the name of the list</w:t>
      </w:r>
      <w:r w:rsidR="00302272">
        <w:t>.</w:t>
      </w:r>
    </w:p>
    <w:p w:rsidR="00302272" w:rsidRDefault="00302272" w:rsidP="00302272">
      <w:pPr>
        <w:pStyle w:val="LabStepLevel2Numbered"/>
      </w:pPr>
      <w:r>
        <w:t xml:space="preserve">Press </w:t>
      </w:r>
      <w:r w:rsidRPr="00BC3CFE">
        <w:rPr>
          <w:rStyle w:val="InlindeCode"/>
        </w:rPr>
        <w:t>[</w:t>
      </w:r>
      <w:r w:rsidR="006A0212" w:rsidRPr="00BC3CFE">
        <w:rPr>
          <w:rStyle w:val="InlindeCode"/>
        </w:rPr>
        <w:t>space</w:t>
      </w:r>
      <w:r w:rsidRPr="00BC3CFE">
        <w:rPr>
          <w:rStyle w:val="InlindeCode"/>
        </w:rPr>
        <w:t>]</w:t>
      </w:r>
      <w:r>
        <w:t xml:space="preserve"> </w:t>
      </w:r>
      <w:r w:rsidR="006A0212">
        <w:t>to put a space before the List</w:t>
      </w:r>
      <w:r w:rsidR="00657FD0">
        <w:t>'</w:t>
      </w:r>
      <w:r w:rsidR="006A0212">
        <w:t>s name.</w:t>
      </w:r>
      <w:r w:rsidR="00657FD0">
        <w:t xml:space="preserve"> </w:t>
      </w:r>
    </w:p>
    <w:p w:rsidR="006A0212" w:rsidRDefault="006A0212" w:rsidP="00302272">
      <w:pPr>
        <w:pStyle w:val="LabStepLevel2Numbered"/>
      </w:pPr>
      <w:r>
        <w:t xml:space="preserve">Now once again </w:t>
      </w:r>
      <w:r w:rsidR="00302272">
        <w:t xml:space="preserve">press </w:t>
      </w:r>
      <w:r>
        <w:t xml:space="preserve">the </w:t>
      </w:r>
      <w:r w:rsidR="00302272" w:rsidRPr="00BC3CFE">
        <w:rPr>
          <w:rStyle w:val="InlindeCode"/>
        </w:rPr>
        <w:t>[</w:t>
      </w:r>
      <w:r w:rsidRPr="00BC3CFE">
        <w:rPr>
          <w:rStyle w:val="InlindeCode"/>
        </w:rPr>
        <w:t>left arrow</w:t>
      </w:r>
      <w:r w:rsidR="00302272" w:rsidRPr="00BC3CFE">
        <w:rPr>
          <w:rStyle w:val="InlindeCode"/>
        </w:rPr>
        <w:t>]</w:t>
      </w:r>
      <w:r w:rsidRPr="00BC3CFE">
        <w:rPr>
          <w:rStyle w:val="InlindeCode"/>
        </w:rPr>
        <w:t xml:space="preserve"> </w:t>
      </w:r>
      <w:r>
        <w:t>on the keyboard to put your cursor to the space before the name of the List. In this spot, you will put in the icon that represents each list.</w:t>
      </w:r>
    </w:p>
    <w:p w:rsidR="006A0212" w:rsidRDefault="006A0212" w:rsidP="00302272">
      <w:pPr>
        <w:pStyle w:val="LabStepLevel2Numbered"/>
      </w:pPr>
      <w:r>
        <w:t xml:space="preserve">The icon image is in the </w:t>
      </w:r>
      <w:proofErr w:type="spellStart"/>
      <w:r w:rsidR="00A84C99" w:rsidRPr="00634A78">
        <w:rPr>
          <w:b/>
        </w:rPr>
        <w:t>ImageUrl</w:t>
      </w:r>
      <w:proofErr w:type="spellEnd"/>
      <w:r>
        <w:t xml:space="preserve"> node of the Data Source.</w:t>
      </w:r>
      <w:r w:rsidR="00657FD0">
        <w:t xml:space="preserve"> </w:t>
      </w:r>
      <w:r>
        <w:t xml:space="preserve">Go to the </w:t>
      </w:r>
      <w:r w:rsidR="00A84C99" w:rsidRPr="00634A78">
        <w:rPr>
          <w:b/>
        </w:rPr>
        <w:t>Data Source Details</w:t>
      </w:r>
      <w:r>
        <w:t xml:space="preserve"> task pane and </w:t>
      </w:r>
      <w:r w:rsidR="00986945">
        <w:t xml:space="preserve">click </w:t>
      </w:r>
      <w:r>
        <w:t xml:space="preserve">the </w:t>
      </w:r>
      <w:proofErr w:type="spellStart"/>
      <w:r w:rsidRPr="00302272">
        <w:rPr>
          <w:b/>
        </w:rPr>
        <w:t>ImageUrl</w:t>
      </w:r>
      <w:proofErr w:type="spellEnd"/>
      <w:r w:rsidRPr="00657FD0">
        <w:rPr>
          <w:szCs w:val="16"/>
        </w:rPr>
        <w:t xml:space="preserve"> </w:t>
      </w:r>
      <w:r w:rsidR="00302272">
        <w:t>node.</w:t>
      </w:r>
    </w:p>
    <w:p w:rsidR="006A0212" w:rsidRPr="00302272" w:rsidRDefault="00986945" w:rsidP="00302272">
      <w:pPr>
        <w:pStyle w:val="LabStepLevel2Numbered"/>
      </w:pPr>
      <w:r w:rsidRPr="00302272">
        <w:t xml:space="preserve">Click </w:t>
      </w:r>
      <w:r w:rsidR="006A0212" w:rsidRPr="00302272">
        <w:t xml:space="preserve">the </w:t>
      </w:r>
      <w:r w:rsidR="006A0212" w:rsidRPr="00302272">
        <w:rPr>
          <w:b/>
        </w:rPr>
        <w:t>Insert Selected Field</w:t>
      </w:r>
      <w:r w:rsidR="006A0212" w:rsidRPr="00302272">
        <w:t xml:space="preserve"> as, hover over the </w:t>
      </w:r>
      <w:r w:rsidR="006A0212" w:rsidRPr="00302272">
        <w:rPr>
          <w:b/>
        </w:rPr>
        <w:t>Formatted</w:t>
      </w:r>
      <w:r w:rsidR="006A0212" w:rsidRPr="00302272">
        <w:t xml:space="preserve"> option and pick the </w:t>
      </w:r>
      <w:r w:rsidR="006A0212" w:rsidRPr="00302272">
        <w:rPr>
          <w:b/>
        </w:rPr>
        <w:t>Picture</w:t>
      </w:r>
      <w:r w:rsidR="006A0212" w:rsidRPr="00302272">
        <w:t xml:space="preserve"> selection.</w:t>
      </w:r>
    </w:p>
    <w:p w:rsidR="00657FD0" w:rsidRDefault="00BC3CFE" w:rsidP="00302272">
      <w:pPr>
        <w:pStyle w:val="LabStepScreenshotLevel2"/>
      </w:pPr>
      <w:r w:rsidRPr="00BC3CFE">
        <w:rPr>
          <w:rStyle w:val="LabStepScreenshotFrame"/>
        </w:rPr>
        <w:drawing>
          <wp:inline distT="0" distB="0" distL="0" distR="0" wp14:anchorId="684F1CA4" wp14:editId="3E0AA050">
            <wp:extent cx="4132433"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34679" cy="2439725"/>
                    </a:xfrm>
                    <a:prstGeom prst="rect">
                      <a:avLst/>
                    </a:prstGeom>
                  </pic:spPr>
                </pic:pic>
              </a:graphicData>
            </a:graphic>
          </wp:inline>
        </w:drawing>
      </w:r>
    </w:p>
    <w:p w:rsidR="006A0212" w:rsidRPr="00302272" w:rsidRDefault="006A0212" w:rsidP="00302272">
      <w:pPr>
        <w:pStyle w:val="LabStepLevel2Numbered"/>
      </w:pPr>
      <w:r w:rsidRPr="00302272">
        <w:t xml:space="preserve">The </w:t>
      </w:r>
      <w:r w:rsidRPr="00302272">
        <w:rPr>
          <w:b/>
        </w:rPr>
        <w:t>Confirm</w:t>
      </w:r>
      <w:r w:rsidRPr="00302272">
        <w:t xml:space="preserve"> </w:t>
      </w:r>
      <w:r w:rsidR="003928FD" w:rsidRPr="00302272">
        <w:t>dialog</w:t>
      </w:r>
      <w:r w:rsidRPr="00302272">
        <w:t xml:space="preserve"> box </w:t>
      </w:r>
      <w:r w:rsidR="00302272">
        <w:t xml:space="preserve">appears </w:t>
      </w:r>
      <w:r w:rsidRPr="00302272">
        <w:t>asking you to confirm your action</w:t>
      </w:r>
      <w:r w:rsidR="00302272">
        <w:t>. C</w:t>
      </w:r>
      <w:r w:rsidR="00986945" w:rsidRPr="00302272">
        <w:t xml:space="preserve">lick </w:t>
      </w:r>
      <w:r w:rsidRPr="00302272">
        <w:rPr>
          <w:b/>
        </w:rPr>
        <w:t>Yes</w:t>
      </w:r>
      <w:r w:rsidRPr="00302272">
        <w:t>.</w:t>
      </w:r>
    </w:p>
    <w:p w:rsidR="006A0212" w:rsidRPr="00302272" w:rsidRDefault="006A0212" w:rsidP="007B6F02">
      <w:pPr>
        <w:pStyle w:val="LabStepLevel2Numbered"/>
        <w:numPr>
          <w:ilvl w:val="0"/>
          <w:numId w:val="0"/>
        </w:numPr>
        <w:ind w:left="1080"/>
      </w:pPr>
      <w:r w:rsidRPr="00302272">
        <w:t>The icon for each of the Lists should now appear before the Name of the List.</w:t>
      </w:r>
    </w:p>
    <w:p w:rsidR="006A0212" w:rsidRPr="00302272" w:rsidRDefault="006A0212" w:rsidP="00100AE5">
      <w:pPr>
        <w:pStyle w:val="LabStepNumbered"/>
      </w:pPr>
      <w:r w:rsidRPr="00302272">
        <w:t xml:space="preserve">From the ribbon, </w:t>
      </w:r>
      <w:r w:rsidR="00986945" w:rsidRPr="00302272">
        <w:t xml:space="preserve">click </w:t>
      </w:r>
      <w:r w:rsidRPr="00302272">
        <w:t xml:space="preserve">the </w:t>
      </w:r>
      <w:r w:rsidRPr="007B6F02">
        <w:rPr>
          <w:b/>
        </w:rPr>
        <w:t>Web Part</w:t>
      </w:r>
      <w:r w:rsidRPr="00302272">
        <w:t xml:space="preserve"> tab in the </w:t>
      </w:r>
      <w:r w:rsidRPr="007B6F02">
        <w:rPr>
          <w:b/>
        </w:rPr>
        <w:t>Data View Tools</w:t>
      </w:r>
      <w:r w:rsidRPr="00302272">
        <w:t xml:space="preserve"> </w:t>
      </w:r>
      <w:r w:rsidR="007B6F02">
        <w:t>contextual tab group</w:t>
      </w:r>
      <w:r w:rsidRPr="00302272">
        <w:t>.</w:t>
      </w:r>
    </w:p>
    <w:p w:rsidR="006A0212" w:rsidRPr="00302272" w:rsidRDefault="006A0212" w:rsidP="00100AE5">
      <w:pPr>
        <w:pStyle w:val="LabStepNumbered"/>
      </w:pPr>
      <w:r w:rsidRPr="00302272">
        <w:t xml:space="preserve">Change the Web Part </w:t>
      </w:r>
      <w:r w:rsidR="007B6F02" w:rsidRPr="007B6F02">
        <w:rPr>
          <w:b/>
        </w:rPr>
        <w:t>T</w:t>
      </w:r>
      <w:r w:rsidRPr="007B6F02">
        <w:rPr>
          <w:b/>
        </w:rPr>
        <w:t>itle</w:t>
      </w:r>
      <w:r w:rsidRPr="00302272">
        <w:t xml:space="preserve"> to </w:t>
      </w:r>
      <w:r w:rsidRPr="007B6F02">
        <w:rPr>
          <w:b/>
        </w:rPr>
        <w:t xml:space="preserve">Lists on </w:t>
      </w:r>
      <w:r w:rsidR="00BC3CFE">
        <w:rPr>
          <w:b/>
        </w:rPr>
        <w:t>This Site</w:t>
      </w:r>
      <w:r w:rsidRPr="00302272">
        <w:t>.</w:t>
      </w:r>
    </w:p>
    <w:p w:rsidR="00657FD0" w:rsidRDefault="00EF160D" w:rsidP="00EF160D">
      <w:pPr>
        <w:pStyle w:val="LabStepScreenshot"/>
      </w:pPr>
      <w:r w:rsidRPr="00EF160D">
        <w:rPr>
          <w:rStyle w:val="LabStepScreenshotFrame"/>
        </w:rPr>
        <w:drawing>
          <wp:inline distT="0" distB="0" distL="0" distR="0" wp14:anchorId="38B4E3A5" wp14:editId="0E8E0ED4">
            <wp:extent cx="4498723" cy="3476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98162" cy="3476191"/>
                    </a:xfrm>
                    <a:prstGeom prst="rect">
                      <a:avLst/>
                    </a:prstGeom>
                  </pic:spPr>
                </pic:pic>
              </a:graphicData>
            </a:graphic>
          </wp:inline>
        </w:drawing>
      </w:r>
    </w:p>
    <w:p w:rsidR="007B6F02" w:rsidRDefault="00986945" w:rsidP="005B3065">
      <w:pPr>
        <w:pStyle w:val="LabStepNumbered"/>
      </w:pPr>
      <w:r>
        <w:t xml:space="preserve">Click </w:t>
      </w:r>
      <w:r w:rsidR="006A0212">
        <w:t xml:space="preserve">the </w:t>
      </w:r>
      <w:r w:rsidR="006A0212" w:rsidRPr="007B6F02">
        <w:rPr>
          <w:b/>
        </w:rPr>
        <w:t>Chrome Type</w:t>
      </w:r>
      <w:r w:rsidR="006A0212" w:rsidRPr="00657FD0">
        <w:t xml:space="preserve"> </w:t>
      </w:r>
      <w:r w:rsidR="006A0212">
        <w:t xml:space="preserve">button and select </w:t>
      </w:r>
      <w:r w:rsidR="006A0212" w:rsidRPr="007B6F02">
        <w:rPr>
          <w:b/>
        </w:rPr>
        <w:t>Title and Border</w:t>
      </w:r>
      <w:r w:rsidR="006A0212">
        <w:t>.</w:t>
      </w:r>
    </w:p>
    <w:p w:rsidR="006A0212" w:rsidRPr="00657FD0" w:rsidRDefault="006A0212" w:rsidP="005B3065">
      <w:pPr>
        <w:pStyle w:val="LabStepNumbered"/>
      </w:pPr>
      <w:r>
        <w:t xml:space="preserve">For the </w:t>
      </w:r>
      <w:r w:rsidRPr="00657FD0">
        <w:t>Header row of the Lists on Sales site Web Part</w:t>
      </w:r>
      <w:r>
        <w:t xml:space="preserve">, you will </w:t>
      </w:r>
      <w:proofErr w:type="spellStart"/>
      <w:r w:rsidRPr="00657FD0">
        <w:t>bold</w:t>
      </w:r>
      <w:proofErr w:type="spellEnd"/>
      <w:r w:rsidRPr="00657FD0">
        <w:t xml:space="preserve"> the headings</w:t>
      </w:r>
      <w:r w:rsidR="005B3065">
        <w:t>:</w:t>
      </w:r>
      <w:r w:rsidRPr="00657FD0">
        <w:t xml:space="preserve"> Title </w:t>
      </w:r>
      <w:r>
        <w:t xml:space="preserve">and </w:t>
      </w:r>
      <w:r w:rsidRPr="00657FD0">
        <w:t>Description.</w:t>
      </w:r>
    </w:p>
    <w:p w:rsidR="005B3065" w:rsidRDefault="006A0212" w:rsidP="00E90F43">
      <w:pPr>
        <w:pStyle w:val="LabStepLevel2Numbered"/>
        <w:numPr>
          <w:ilvl w:val="0"/>
          <w:numId w:val="29"/>
        </w:numPr>
      </w:pPr>
      <w:r>
        <w:t xml:space="preserve">Highlight the first row </w:t>
      </w:r>
      <w:r w:rsidRPr="005B3065">
        <w:rPr>
          <w:b/>
        </w:rPr>
        <w:t>Title</w:t>
      </w:r>
      <w:r>
        <w:t xml:space="preserve"> and </w:t>
      </w:r>
      <w:r w:rsidRPr="005B3065">
        <w:rPr>
          <w:b/>
        </w:rPr>
        <w:t>Description</w:t>
      </w:r>
      <w:r w:rsidR="005B3065">
        <w:t>.</w:t>
      </w:r>
    </w:p>
    <w:p w:rsidR="006A0212" w:rsidRDefault="005B3065" w:rsidP="00E90F43">
      <w:pPr>
        <w:pStyle w:val="LabStepLevel2Numbered"/>
        <w:numPr>
          <w:ilvl w:val="0"/>
          <w:numId w:val="29"/>
        </w:numPr>
      </w:pPr>
      <w:r>
        <w:t>C</w:t>
      </w:r>
      <w:r w:rsidR="00986945">
        <w:t xml:space="preserve">lick </w:t>
      </w:r>
      <w:r w:rsidR="006A0212">
        <w:t xml:space="preserve">the </w:t>
      </w:r>
      <w:r w:rsidR="006A0212" w:rsidRPr="005B3065">
        <w:rPr>
          <w:b/>
        </w:rPr>
        <w:t>Home</w:t>
      </w:r>
      <w:r w:rsidR="006A0212">
        <w:t xml:space="preserve"> tab in the ribbon and </w:t>
      </w:r>
      <w:r w:rsidR="00986945">
        <w:t xml:space="preserve">click </w:t>
      </w:r>
      <w:r w:rsidR="006A0212">
        <w:t xml:space="preserve">the bold </w:t>
      </w:r>
      <w:r w:rsidRPr="00EF160D">
        <w:rPr>
          <w:rStyle w:val="InlindeCode"/>
        </w:rPr>
        <w:t>[</w:t>
      </w:r>
      <w:r w:rsidR="006A0212" w:rsidRPr="00EF160D">
        <w:rPr>
          <w:rStyle w:val="InlindeCode"/>
        </w:rPr>
        <w:t>B</w:t>
      </w:r>
      <w:r w:rsidRPr="00EF160D">
        <w:rPr>
          <w:rStyle w:val="InlindeCode"/>
        </w:rPr>
        <w:t>]</w:t>
      </w:r>
      <w:r w:rsidR="006A0212">
        <w:t xml:space="preserve"> button.</w:t>
      </w:r>
    </w:p>
    <w:p w:rsidR="006A0212" w:rsidRDefault="006A0212" w:rsidP="006A0212">
      <w:pPr>
        <w:pStyle w:val="LabStepNumbered"/>
      </w:pPr>
      <w:r>
        <w:t xml:space="preserve">Save this page by clicking on the </w:t>
      </w:r>
      <w:r w:rsidRPr="00DA4FFB">
        <w:rPr>
          <w:b/>
        </w:rPr>
        <w:t>Save</w:t>
      </w:r>
      <w:r>
        <w:t xml:space="preserve"> icon.</w:t>
      </w:r>
    </w:p>
    <w:p w:rsidR="00657FD0" w:rsidRDefault="00657FD0" w:rsidP="009F56C4">
      <w:pPr>
        <w:pStyle w:val="LabStepScreenshot"/>
      </w:pPr>
      <w:r>
        <w:rPr>
          <w:noProof/>
        </w:rPr>
        <w:drawing>
          <wp:inline distT="0" distB="0" distL="0" distR="0" wp14:anchorId="7ADBA557" wp14:editId="57630200">
            <wp:extent cx="3686175" cy="307715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cstate="print"/>
                    <a:srcRect/>
                    <a:stretch>
                      <a:fillRect/>
                    </a:stretch>
                  </pic:blipFill>
                  <pic:spPr bwMode="auto">
                    <a:xfrm>
                      <a:off x="0" y="0"/>
                      <a:ext cx="3686175" cy="3077155"/>
                    </a:xfrm>
                    <a:prstGeom prst="rect">
                      <a:avLst/>
                    </a:prstGeom>
                    <a:noFill/>
                    <a:ln w="9525">
                      <a:noFill/>
                      <a:miter lim="800000"/>
                      <a:headEnd/>
                      <a:tailEnd/>
                    </a:ln>
                  </pic:spPr>
                </pic:pic>
              </a:graphicData>
            </a:graphic>
          </wp:inline>
        </w:drawing>
      </w:r>
    </w:p>
    <w:p w:rsidR="00014149" w:rsidRDefault="006A0212" w:rsidP="00014149">
      <w:pPr>
        <w:pStyle w:val="LabStepNumbered"/>
      </w:pPr>
      <w:r w:rsidRPr="00014149">
        <w:t>Go to the Browser</w:t>
      </w:r>
      <w:r w:rsidR="00014149">
        <w:t xml:space="preserve"> and browse to </w:t>
      </w:r>
      <w:r w:rsidR="00014149" w:rsidRPr="008F7D1A">
        <w:rPr>
          <w:b/>
        </w:rPr>
        <w:t>http://intranet.wingtip.com/</w:t>
      </w:r>
      <w:r w:rsidR="00A764B4">
        <w:rPr>
          <w:b/>
        </w:rPr>
        <w:t>sites/DataWebParts</w:t>
      </w:r>
      <w:r w:rsidRPr="00014149">
        <w:t>.</w:t>
      </w:r>
    </w:p>
    <w:p w:rsidR="006A0212" w:rsidRPr="00014149" w:rsidRDefault="00014149" w:rsidP="00014149">
      <w:pPr>
        <w:pStyle w:val="LabStepNumbered"/>
      </w:pPr>
      <w:r>
        <w:t>C</w:t>
      </w:r>
      <w:r w:rsidR="00986945" w:rsidRPr="00014149">
        <w:t xml:space="preserve">lick </w:t>
      </w:r>
      <w:r w:rsidR="006A0212" w:rsidRPr="00014149">
        <w:t xml:space="preserve">the </w:t>
      </w:r>
      <w:r w:rsidR="006A0212" w:rsidRPr="00014149">
        <w:rPr>
          <w:b/>
        </w:rPr>
        <w:t>Site Pages</w:t>
      </w:r>
      <w:r w:rsidR="006A0212" w:rsidRPr="00014149">
        <w:t xml:space="preserve"> link under the </w:t>
      </w:r>
      <w:r w:rsidR="006A0212" w:rsidRPr="00014149">
        <w:rPr>
          <w:b/>
        </w:rPr>
        <w:t>Documents</w:t>
      </w:r>
      <w:r w:rsidR="006A0212" w:rsidRPr="00014149">
        <w:t xml:space="preserve"> section in the </w:t>
      </w:r>
      <w:r>
        <w:t>Quick Launch</w:t>
      </w:r>
      <w:r w:rsidR="006A0212" w:rsidRPr="00014149">
        <w:t>.</w:t>
      </w:r>
    </w:p>
    <w:p w:rsidR="006A0212" w:rsidRPr="00014149" w:rsidRDefault="00986945" w:rsidP="00014149">
      <w:pPr>
        <w:pStyle w:val="LabStepNumbered"/>
      </w:pPr>
      <w:r w:rsidRPr="00014149">
        <w:t xml:space="preserve">Click </w:t>
      </w:r>
      <w:r w:rsidR="006A0212" w:rsidRPr="00014149">
        <w:t xml:space="preserve">the </w:t>
      </w:r>
      <w:r w:rsidR="006A0212" w:rsidRPr="00014149">
        <w:rPr>
          <w:b/>
        </w:rPr>
        <w:t>Lists Collection</w:t>
      </w:r>
      <w:r w:rsidR="006A0212" w:rsidRPr="00014149">
        <w:t xml:space="preserve"> page. You should now see the List of all the Lists and the description for each list from the Sales site.</w:t>
      </w:r>
    </w:p>
    <w:p w:rsidR="006A0212" w:rsidRPr="00014149" w:rsidRDefault="006A0212" w:rsidP="00014149">
      <w:pPr>
        <w:pStyle w:val="LabStepNumbered"/>
      </w:pPr>
      <w:r w:rsidRPr="00014149">
        <w:t>To navigate to any of these Lists, all you have to do i</w:t>
      </w:r>
      <w:r w:rsidR="00657FD0" w:rsidRPr="00014149">
        <w:t xml:space="preserve">s </w:t>
      </w:r>
      <w:r w:rsidR="00986945" w:rsidRPr="00014149">
        <w:t xml:space="preserve">click </w:t>
      </w:r>
      <w:r w:rsidR="00657FD0" w:rsidRPr="00014149">
        <w:t>the name of the List.</w:t>
      </w:r>
      <w:r w:rsidRPr="00014149">
        <w:t xml:space="preserve"> </w:t>
      </w:r>
      <w:r w:rsidR="00657FD0" w:rsidRPr="00014149">
        <w:t>T</w:t>
      </w:r>
      <w:r w:rsidRPr="00014149">
        <w:t>est it out by clicking on any of the names of the List.</w:t>
      </w:r>
    </w:p>
    <w:bookmarkEnd w:id="0"/>
    <w:p w:rsidR="00657FD0" w:rsidRDefault="00965E8D" w:rsidP="009F56C4">
      <w:pPr>
        <w:pStyle w:val="LabStepScreenshot"/>
      </w:pPr>
      <w:r w:rsidRPr="00965E8D">
        <w:rPr>
          <w:rStyle w:val="LabStepScreenshotFrame"/>
        </w:rPr>
        <w:drawing>
          <wp:inline distT="0" distB="0" distL="0" distR="0" wp14:anchorId="0C509C89" wp14:editId="0B91E1C7">
            <wp:extent cx="4819650" cy="19824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9650" cy="1982442"/>
                    </a:xfrm>
                    <a:prstGeom prst="rect">
                      <a:avLst/>
                    </a:prstGeom>
                  </pic:spPr>
                </pic:pic>
              </a:graphicData>
            </a:graphic>
          </wp:inline>
        </w:drawing>
      </w:r>
    </w:p>
    <w:p w:rsidR="00950DE7" w:rsidRDefault="00965E8D" w:rsidP="00965E8D">
      <w:pPr>
        <w:pStyle w:val="LabExerciseText"/>
        <w:tabs>
          <w:tab w:val="left" w:pos="3240"/>
        </w:tabs>
      </w:pPr>
      <w:r>
        <w:t>In this exercise you did additional customization of a Data View Web Part that connected to Web Services.</w:t>
      </w:r>
    </w:p>
    <w:sectPr w:rsidR="00950DE7" w:rsidSect="00B811CA">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736" w:rsidRDefault="00720736" w:rsidP="002754DA">
      <w:pPr>
        <w:spacing w:before="0" w:after="0"/>
      </w:pPr>
      <w:r>
        <w:separator/>
      </w:r>
    </w:p>
  </w:endnote>
  <w:endnote w:type="continuationSeparator" w:id="0">
    <w:p w:rsidR="00720736" w:rsidRDefault="0072073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736" w:rsidRDefault="00720736" w:rsidP="002754DA">
      <w:pPr>
        <w:spacing w:before="0" w:after="0"/>
      </w:pPr>
      <w:r>
        <w:separator/>
      </w:r>
    </w:p>
  </w:footnote>
  <w:footnote w:type="continuationSeparator" w:id="0">
    <w:p w:rsidR="00720736" w:rsidRDefault="00720736"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nsid w:val="00000003"/>
    <w:multiLevelType w:val="multilevel"/>
    <w:tmpl w:val="00000003"/>
    <w:name w:val="WW8Num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8">
    <w:nsid w:val="2946127D"/>
    <w:multiLevelType w:val="multilevel"/>
    <w:tmpl w:val="A70A9C82"/>
    <w:numStyleLink w:val="LabStepsTemplate"/>
  </w:abstractNum>
  <w:abstractNum w:abstractNumId="9">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14">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4"/>
  </w:num>
  <w:num w:numId="3">
    <w:abstractNumId w:val="7"/>
  </w:num>
  <w:num w:numId="4">
    <w:abstractNumId w:val="9"/>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7"/>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5"/>
  </w:num>
  <w:num w:numId="35">
    <w:abstractNumId w:val="10"/>
  </w:num>
  <w:num w:numId="36">
    <w:abstractNumId w:val="8"/>
  </w:num>
  <w:num w:numId="37">
    <w:abstractNumId w:val="11"/>
  </w:num>
  <w:num w:numId="38">
    <w:abstractNumId w:val="6"/>
  </w:num>
  <w:num w:numId="39">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2"/>
  </w:compat>
  <w:rsids>
    <w:rsidRoot w:val="000223D7"/>
    <w:rsid w:val="00001BFF"/>
    <w:rsid w:val="000105FA"/>
    <w:rsid w:val="00012AC2"/>
    <w:rsid w:val="00014149"/>
    <w:rsid w:val="00022156"/>
    <w:rsid w:val="000223D7"/>
    <w:rsid w:val="00024303"/>
    <w:rsid w:val="000243F6"/>
    <w:rsid w:val="00030FBC"/>
    <w:rsid w:val="000329D6"/>
    <w:rsid w:val="00051385"/>
    <w:rsid w:val="00075BE6"/>
    <w:rsid w:val="000816A5"/>
    <w:rsid w:val="00082C8E"/>
    <w:rsid w:val="0008714D"/>
    <w:rsid w:val="0009020D"/>
    <w:rsid w:val="000A019A"/>
    <w:rsid w:val="000A0FB8"/>
    <w:rsid w:val="000A4592"/>
    <w:rsid w:val="000A4D31"/>
    <w:rsid w:val="000A6F17"/>
    <w:rsid w:val="000B4071"/>
    <w:rsid w:val="000B4798"/>
    <w:rsid w:val="000C002E"/>
    <w:rsid w:val="000C54C2"/>
    <w:rsid w:val="000C7969"/>
    <w:rsid w:val="000D1CE4"/>
    <w:rsid w:val="000D1EF2"/>
    <w:rsid w:val="000E4786"/>
    <w:rsid w:val="000F1581"/>
    <w:rsid w:val="000F23A7"/>
    <w:rsid w:val="000F7ED8"/>
    <w:rsid w:val="00100AE5"/>
    <w:rsid w:val="0011020C"/>
    <w:rsid w:val="00110EC0"/>
    <w:rsid w:val="001128F7"/>
    <w:rsid w:val="00121447"/>
    <w:rsid w:val="00123729"/>
    <w:rsid w:val="00123A37"/>
    <w:rsid w:val="0012558A"/>
    <w:rsid w:val="0013287F"/>
    <w:rsid w:val="001376C2"/>
    <w:rsid w:val="00140317"/>
    <w:rsid w:val="00141688"/>
    <w:rsid w:val="001505C2"/>
    <w:rsid w:val="00151E41"/>
    <w:rsid w:val="0015714F"/>
    <w:rsid w:val="00161143"/>
    <w:rsid w:val="00162568"/>
    <w:rsid w:val="0016348C"/>
    <w:rsid w:val="00164728"/>
    <w:rsid w:val="001657A8"/>
    <w:rsid w:val="0016603A"/>
    <w:rsid w:val="00166BA8"/>
    <w:rsid w:val="00167CB6"/>
    <w:rsid w:val="00170A88"/>
    <w:rsid w:val="001754F8"/>
    <w:rsid w:val="001760F5"/>
    <w:rsid w:val="0019073F"/>
    <w:rsid w:val="00190A27"/>
    <w:rsid w:val="00190D86"/>
    <w:rsid w:val="0019249E"/>
    <w:rsid w:val="00195B8D"/>
    <w:rsid w:val="001969F7"/>
    <w:rsid w:val="001A254E"/>
    <w:rsid w:val="001A3C36"/>
    <w:rsid w:val="001A595F"/>
    <w:rsid w:val="001A7255"/>
    <w:rsid w:val="001B176D"/>
    <w:rsid w:val="001B60FC"/>
    <w:rsid w:val="001C2975"/>
    <w:rsid w:val="001C3498"/>
    <w:rsid w:val="001C3C48"/>
    <w:rsid w:val="001E5634"/>
    <w:rsid w:val="001E5FC6"/>
    <w:rsid w:val="001E73CB"/>
    <w:rsid w:val="00200993"/>
    <w:rsid w:val="00207F56"/>
    <w:rsid w:val="00216298"/>
    <w:rsid w:val="00217E87"/>
    <w:rsid w:val="002222D2"/>
    <w:rsid w:val="002243BC"/>
    <w:rsid w:val="00226C32"/>
    <w:rsid w:val="00227D69"/>
    <w:rsid w:val="00230B5D"/>
    <w:rsid w:val="00231D57"/>
    <w:rsid w:val="00231EC7"/>
    <w:rsid w:val="00234111"/>
    <w:rsid w:val="00234C36"/>
    <w:rsid w:val="002356C4"/>
    <w:rsid w:val="002376C5"/>
    <w:rsid w:val="00243A3C"/>
    <w:rsid w:val="00251EA2"/>
    <w:rsid w:val="00261926"/>
    <w:rsid w:val="002646DD"/>
    <w:rsid w:val="00265968"/>
    <w:rsid w:val="00267C2B"/>
    <w:rsid w:val="00271EC4"/>
    <w:rsid w:val="00273F7D"/>
    <w:rsid w:val="002754DA"/>
    <w:rsid w:val="00277F6B"/>
    <w:rsid w:val="002820B9"/>
    <w:rsid w:val="002866DB"/>
    <w:rsid w:val="002876DC"/>
    <w:rsid w:val="00287FF8"/>
    <w:rsid w:val="002A7719"/>
    <w:rsid w:val="002B6DF1"/>
    <w:rsid w:val="002C0EC5"/>
    <w:rsid w:val="002C5CBE"/>
    <w:rsid w:val="002C7B0A"/>
    <w:rsid w:val="002D6DB1"/>
    <w:rsid w:val="002E035E"/>
    <w:rsid w:val="002E259F"/>
    <w:rsid w:val="002E5AED"/>
    <w:rsid w:val="002E66B3"/>
    <w:rsid w:val="002F229A"/>
    <w:rsid w:val="002F2748"/>
    <w:rsid w:val="003007CE"/>
    <w:rsid w:val="00302272"/>
    <w:rsid w:val="0030388D"/>
    <w:rsid w:val="003045F1"/>
    <w:rsid w:val="00307288"/>
    <w:rsid w:val="0031741B"/>
    <w:rsid w:val="00332C49"/>
    <w:rsid w:val="00333042"/>
    <w:rsid w:val="00335305"/>
    <w:rsid w:val="00340AFD"/>
    <w:rsid w:val="0034423F"/>
    <w:rsid w:val="003454BD"/>
    <w:rsid w:val="00350EE0"/>
    <w:rsid w:val="003537ED"/>
    <w:rsid w:val="00361340"/>
    <w:rsid w:val="0036149B"/>
    <w:rsid w:val="00364378"/>
    <w:rsid w:val="003654AA"/>
    <w:rsid w:val="00367C9B"/>
    <w:rsid w:val="00374E3A"/>
    <w:rsid w:val="003928FD"/>
    <w:rsid w:val="00395B4D"/>
    <w:rsid w:val="003974BC"/>
    <w:rsid w:val="003A6511"/>
    <w:rsid w:val="003A6D85"/>
    <w:rsid w:val="003A7051"/>
    <w:rsid w:val="003B1609"/>
    <w:rsid w:val="003B36C0"/>
    <w:rsid w:val="003B509E"/>
    <w:rsid w:val="003B5346"/>
    <w:rsid w:val="003B6B6E"/>
    <w:rsid w:val="003C45D4"/>
    <w:rsid w:val="003C6F9B"/>
    <w:rsid w:val="003D45C7"/>
    <w:rsid w:val="003D4A36"/>
    <w:rsid w:val="003D513A"/>
    <w:rsid w:val="003E3149"/>
    <w:rsid w:val="003E53A5"/>
    <w:rsid w:val="003E589D"/>
    <w:rsid w:val="003F2EDC"/>
    <w:rsid w:val="004003D6"/>
    <w:rsid w:val="00406D5B"/>
    <w:rsid w:val="00406DFF"/>
    <w:rsid w:val="00414108"/>
    <w:rsid w:val="00420D38"/>
    <w:rsid w:val="00427A68"/>
    <w:rsid w:val="004346D2"/>
    <w:rsid w:val="00436D06"/>
    <w:rsid w:val="00441904"/>
    <w:rsid w:val="004432C8"/>
    <w:rsid w:val="00445241"/>
    <w:rsid w:val="00445F5C"/>
    <w:rsid w:val="00446B8D"/>
    <w:rsid w:val="00447332"/>
    <w:rsid w:val="00452CAB"/>
    <w:rsid w:val="00465956"/>
    <w:rsid w:val="0047149F"/>
    <w:rsid w:val="00473267"/>
    <w:rsid w:val="00474799"/>
    <w:rsid w:val="00481358"/>
    <w:rsid w:val="00482E09"/>
    <w:rsid w:val="004838B2"/>
    <w:rsid w:val="004848A0"/>
    <w:rsid w:val="00486866"/>
    <w:rsid w:val="004A00E9"/>
    <w:rsid w:val="004A2AF7"/>
    <w:rsid w:val="004A340A"/>
    <w:rsid w:val="004A51E1"/>
    <w:rsid w:val="004A7C45"/>
    <w:rsid w:val="004B75D9"/>
    <w:rsid w:val="004C7D6E"/>
    <w:rsid w:val="004D3A39"/>
    <w:rsid w:val="004E1CBF"/>
    <w:rsid w:val="004E3B42"/>
    <w:rsid w:val="004E45B9"/>
    <w:rsid w:val="004F1E4C"/>
    <w:rsid w:val="004F54BD"/>
    <w:rsid w:val="00504620"/>
    <w:rsid w:val="0050658A"/>
    <w:rsid w:val="0050746C"/>
    <w:rsid w:val="005106D7"/>
    <w:rsid w:val="00513EAD"/>
    <w:rsid w:val="0051400B"/>
    <w:rsid w:val="00515C63"/>
    <w:rsid w:val="0052599B"/>
    <w:rsid w:val="0053519C"/>
    <w:rsid w:val="00536A2B"/>
    <w:rsid w:val="00536EA7"/>
    <w:rsid w:val="00537866"/>
    <w:rsid w:val="00540A9A"/>
    <w:rsid w:val="005439D3"/>
    <w:rsid w:val="00543D65"/>
    <w:rsid w:val="00551DFA"/>
    <w:rsid w:val="00553F18"/>
    <w:rsid w:val="00555597"/>
    <w:rsid w:val="00560F81"/>
    <w:rsid w:val="00565DB2"/>
    <w:rsid w:val="005710D5"/>
    <w:rsid w:val="0057247C"/>
    <w:rsid w:val="00572EAF"/>
    <w:rsid w:val="00574574"/>
    <w:rsid w:val="005757A7"/>
    <w:rsid w:val="00580480"/>
    <w:rsid w:val="00581769"/>
    <w:rsid w:val="005832C3"/>
    <w:rsid w:val="00595540"/>
    <w:rsid w:val="005A0E17"/>
    <w:rsid w:val="005A3A17"/>
    <w:rsid w:val="005A3E02"/>
    <w:rsid w:val="005A4563"/>
    <w:rsid w:val="005A6D5F"/>
    <w:rsid w:val="005B0C2E"/>
    <w:rsid w:val="005B143E"/>
    <w:rsid w:val="005B3065"/>
    <w:rsid w:val="005B4977"/>
    <w:rsid w:val="005B6F90"/>
    <w:rsid w:val="005C03B9"/>
    <w:rsid w:val="005C1BF8"/>
    <w:rsid w:val="005D380A"/>
    <w:rsid w:val="005D3854"/>
    <w:rsid w:val="005D455E"/>
    <w:rsid w:val="005E054A"/>
    <w:rsid w:val="005E0D54"/>
    <w:rsid w:val="005E79AF"/>
    <w:rsid w:val="0060792C"/>
    <w:rsid w:val="00620888"/>
    <w:rsid w:val="006246F5"/>
    <w:rsid w:val="00625F0D"/>
    <w:rsid w:val="00626932"/>
    <w:rsid w:val="00627DAF"/>
    <w:rsid w:val="006316FA"/>
    <w:rsid w:val="0063362B"/>
    <w:rsid w:val="00634A78"/>
    <w:rsid w:val="006438F1"/>
    <w:rsid w:val="00645494"/>
    <w:rsid w:val="00647DA3"/>
    <w:rsid w:val="00650ACD"/>
    <w:rsid w:val="00654F8F"/>
    <w:rsid w:val="00657FD0"/>
    <w:rsid w:val="0066042A"/>
    <w:rsid w:val="006649DB"/>
    <w:rsid w:val="00667328"/>
    <w:rsid w:val="00667B58"/>
    <w:rsid w:val="00673345"/>
    <w:rsid w:val="006766F2"/>
    <w:rsid w:val="0067766A"/>
    <w:rsid w:val="00677EDE"/>
    <w:rsid w:val="00680173"/>
    <w:rsid w:val="00680DA2"/>
    <w:rsid w:val="00681F35"/>
    <w:rsid w:val="00682EE1"/>
    <w:rsid w:val="00685B14"/>
    <w:rsid w:val="00690849"/>
    <w:rsid w:val="0069092F"/>
    <w:rsid w:val="0069598A"/>
    <w:rsid w:val="00695CA9"/>
    <w:rsid w:val="006A020F"/>
    <w:rsid w:val="006A0212"/>
    <w:rsid w:val="006A105B"/>
    <w:rsid w:val="006B07C3"/>
    <w:rsid w:val="006B25FA"/>
    <w:rsid w:val="006B46B4"/>
    <w:rsid w:val="006B6F43"/>
    <w:rsid w:val="006C0157"/>
    <w:rsid w:val="006C5C78"/>
    <w:rsid w:val="006C64B2"/>
    <w:rsid w:val="006E3E8D"/>
    <w:rsid w:val="006E5188"/>
    <w:rsid w:val="006F0CFC"/>
    <w:rsid w:val="006F13F6"/>
    <w:rsid w:val="006F4F5C"/>
    <w:rsid w:val="006F64F9"/>
    <w:rsid w:val="0070089C"/>
    <w:rsid w:val="00711C05"/>
    <w:rsid w:val="00714A7B"/>
    <w:rsid w:val="00720736"/>
    <w:rsid w:val="0072738D"/>
    <w:rsid w:val="00737FD5"/>
    <w:rsid w:val="00740261"/>
    <w:rsid w:val="00740358"/>
    <w:rsid w:val="007442CF"/>
    <w:rsid w:val="007447F8"/>
    <w:rsid w:val="00747129"/>
    <w:rsid w:val="007508E5"/>
    <w:rsid w:val="00753A10"/>
    <w:rsid w:val="00754D76"/>
    <w:rsid w:val="00756C10"/>
    <w:rsid w:val="007600AD"/>
    <w:rsid w:val="0076162E"/>
    <w:rsid w:val="0076526D"/>
    <w:rsid w:val="00770735"/>
    <w:rsid w:val="00770ED2"/>
    <w:rsid w:val="00772301"/>
    <w:rsid w:val="00781599"/>
    <w:rsid w:val="007829BE"/>
    <w:rsid w:val="007844D5"/>
    <w:rsid w:val="007A2E8C"/>
    <w:rsid w:val="007A3D0E"/>
    <w:rsid w:val="007A3FF9"/>
    <w:rsid w:val="007A6FDB"/>
    <w:rsid w:val="007A7231"/>
    <w:rsid w:val="007A7B3A"/>
    <w:rsid w:val="007B63AE"/>
    <w:rsid w:val="007B648F"/>
    <w:rsid w:val="007B6F02"/>
    <w:rsid w:val="007C0811"/>
    <w:rsid w:val="007C45DA"/>
    <w:rsid w:val="007C5EF6"/>
    <w:rsid w:val="007E240B"/>
    <w:rsid w:val="007E5966"/>
    <w:rsid w:val="007F1AC0"/>
    <w:rsid w:val="007F2CD4"/>
    <w:rsid w:val="0080252D"/>
    <w:rsid w:val="00812AF5"/>
    <w:rsid w:val="00815799"/>
    <w:rsid w:val="00826FF7"/>
    <w:rsid w:val="0082729D"/>
    <w:rsid w:val="0083029D"/>
    <w:rsid w:val="00830A82"/>
    <w:rsid w:val="00841F3B"/>
    <w:rsid w:val="00845FAD"/>
    <w:rsid w:val="008530CC"/>
    <w:rsid w:val="00856645"/>
    <w:rsid w:val="00860938"/>
    <w:rsid w:val="00865AE4"/>
    <w:rsid w:val="0086681C"/>
    <w:rsid w:val="00870020"/>
    <w:rsid w:val="008743F8"/>
    <w:rsid w:val="00875E37"/>
    <w:rsid w:val="00880606"/>
    <w:rsid w:val="008835D4"/>
    <w:rsid w:val="00891572"/>
    <w:rsid w:val="00893C82"/>
    <w:rsid w:val="008943B0"/>
    <w:rsid w:val="0089695E"/>
    <w:rsid w:val="008A1B16"/>
    <w:rsid w:val="008A2BA0"/>
    <w:rsid w:val="008A4DF6"/>
    <w:rsid w:val="008A7318"/>
    <w:rsid w:val="008B697B"/>
    <w:rsid w:val="008C1C05"/>
    <w:rsid w:val="008D054E"/>
    <w:rsid w:val="008D0899"/>
    <w:rsid w:val="008D261C"/>
    <w:rsid w:val="008D30B0"/>
    <w:rsid w:val="008D7F27"/>
    <w:rsid w:val="008E1CE8"/>
    <w:rsid w:val="008E3F36"/>
    <w:rsid w:val="008E683F"/>
    <w:rsid w:val="008E7C18"/>
    <w:rsid w:val="008F028E"/>
    <w:rsid w:val="008F7D1A"/>
    <w:rsid w:val="00903B98"/>
    <w:rsid w:val="00910734"/>
    <w:rsid w:val="009135A3"/>
    <w:rsid w:val="00915A59"/>
    <w:rsid w:val="0091656E"/>
    <w:rsid w:val="009177CF"/>
    <w:rsid w:val="00920094"/>
    <w:rsid w:val="00925E86"/>
    <w:rsid w:val="009422EE"/>
    <w:rsid w:val="00943670"/>
    <w:rsid w:val="00944282"/>
    <w:rsid w:val="00950DE7"/>
    <w:rsid w:val="0095110D"/>
    <w:rsid w:val="009537AB"/>
    <w:rsid w:val="0096384D"/>
    <w:rsid w:val="00964D6A"/>
    <w:rsid w:val="00964DF1"/>
    <w:rsid w:val="00965C23"/>
    <w:rsid w:val="00965E8D"/>
    <w:rsid w:val="009753EF"/>
    <w:rsid w:val="0098233C"/>
    <w:rsid w:val="009836D8"/>
    <w:rsid w:val="00986945"/>
    <w:rsid w:val="00990EBF"/>
    <w:rsid w:val="009A5818"/>
    <w:rsid w:val="009C016D"/>
    <w:rsid w:val="009C3817"/>
    <w:rsid w:val="009C41D2"/>
    <w:rsid w:val="009C6E7B"/>
    <w:rsid w:val="009D22E7"/>
    <w:rsid w:val="009E17B6"/>
    <w:rsid w:val="009E2AD2"/>
    <w:rsid w:val="009E4920"/>
    <w:rsid w:val="009E5C7F"/>
    <w:rsid w:val="009F56C4"/>
    <w:rsid w:val="009F5AC6"/>
    <w:rsid w:val="00A05D85"/>
    <w:rsid w:val="00A070BA"/>
    <w:rsid w:val="00A10074"/>
    <w:rsid w:val="00A10BF8"/>
    <w:rsid w:val="00A136DF"/>
    <w:rsid w:val="00A15C8C"/>
    <w:rsid w:val="00A176D3"/>
    <w:rsid w:val="00A2430F"/>
    <w:rsid w:val="00A25FC5"/>
    <w:rsid w:val="00A27676"/>
    <w:rsid w:val="00A3093C"/>
    <w:rsid w:val="00A30C18"/>
    <w:rsid w:val="00A36AE5"/>
    <w:rsid w:val="00A4394E"/>
    <w:rsid w:val="00A467DC"/>
    <w:rsid w:val="00A46E44"/>
    <w:rsid w:val="00A53017"/>
    <w:rsid w:val="00A5490F"/>
    <w:rsid w:val="00A55EA3"/>
    <w:rsid w:val="00A6472F"/>
    <w:rsid w:val="00A65B1A"/>
    <w:rsid w:val="00A66755"/>
    <w:rsid w:val="00A67CBA"/>
    <w:rsid w:val="00A71639"/>
    <w:rsid w:val="00A73931"/>
    <w:rsid w:val="00A7642D"/>
    <w:rsid w:val="00A764B4"/>
    <w:rsid w:val="00A76C62"/>
    <w:rsid w:val="00A811F8"/>
    <w:rsid w:val="00A847F6"/>
    <w:rsid w:val="00A84A74"/>
    <w:rsid w:val="00A84C99"/>
    <w:rsid w:val="00AA013B"/>
    <w:rsid w:val="00AA081D"/>
    <w:rsid w:val="00AA0DDE"/>
    <w:rsid w:val="00AA1C5E"/>
    <w:rsid w:val="00AD06F4"/>
    <w:rsid w:val="00AD3847"/>
    <w:rsid w:val="00AE230F"/>
    <w:rsid w:val="00AE23A5"/>
    <w:rsid w:val="00AF4F9B"/>
    <w:rsid w:val="00B04598"/>
    <w:rsid w:val="00B051E3"/>
    <w:rsid w:val="00B2676B"/>
    <w:rsid w:val="00B30F99"/>
    <w:rsid w:val="00B33DEB"/>
    <w:rsid w:val="00B40F8B"/>
    <w:rsid w:val="00B410F6"/>
    <w:rsid w:val="00B4384F"/>
    <w:rsid w:val="00B4507F"/>
    <w:rsid w:val="00B4563E"/>
    <w:rsid w:val="00B46B35"/>
    <w:rsid w:val="00B56241"/>
    <w:rsid w:val="00B56C9C"/>
    <w:rsid w:val="00B60011"/>
    <w:rsid w:val="00B60A52"/>
    <w:rsid w:val="00B7645C"/>
    <w:rsid w:val="00B80925"/>
    <w:rsid w:val="00B811CA"/>
    <w:rsid w:val="00B815CE"/>
    <w:rsid w:val="00B82ABB"/>
    <w:rsid w:val="00B838CD"/>
    <w:rsid w:val="00B84304"/>
    <w:rsid w:val="00B848EA"/>
    <w:rsid w:val="00B8634A"/>
    <w:rsid w:val="00B91108"/>
    <w:rsid w:val="00B97755"/>
    <w:rsid w:val="00BA332D"/>
    <w:rsid w:val="00BB42DB"/>
    <w:rsid w:val="00BB6250"/>
    <w:rsid w:val="00BC1206"/>
    <w:rsid w:val="00BC22EE"/>
    <w:rsid w:val="00BC2C68"/>
    <w:rsid w:val="00BC3CFE"/>
    <w:rsid w:val="00BC5779"/>
    <w:rsid w:val="00BE08FA"/>
    <w:rsid w:val="00BE20E7"/>
    <w:rsid w:val="00BE423D"/>
    <w:rsid w:val="00BE5EE7"/>
    <w:rsid w:val="00BF4AAD"/>
    <w:rsid w:val="00C008DD"/>
    <w:rsid w:val="00C05B23"/>
    <w:rsid w:val="00C07B09"/>
    <w:rsid w:val="00C102AD"/>
    <w:rsid w:val="00C15BCB"/>
    <w:rsid w:val="00C205F6"/>
    <w:rsid w:val="00C30E56"/>
    <w:rsid w:val="00C3211E"/>
    <w:rsid w:val="00C33D09"/>
    <w:rsid w:val="00C34D0A"/>
    <w:rsid w:val="00C35ECD"/>
    <w:rsid w:val="00C37A3E"/>
    <w:rsid w:val="00C44632"/>
    <w:rsid w:val="00C53882"/>
    <w:rsid w:val="00C62D6E"/>
    <w:rsid w:val="00C642C3"/>
    <w:rsid w:val="00C701C1"/>
    <w:rsid w:val="00C70683"/>
    <w:rsid w:val="00C80B2F"/>
    <w:rsid w:val="00C81CBC"/>
    <w:rsid w:val="00C847ED"/>
    <w:rsid w:val="00C9096A"/>
    <w:rsid w:val="00C92678"/>
    <w:rsid w:val="00C93A16"/>
    <w:rsid w:val="00C93E0C"/>
    <w:rsid w:val="00C97674"/>
    <w:rsid w:val="00CB7A9C"/>
    <w:rsid w:val="00CB7CC1"/>
    <w:rsid w:val="00CC0450"/>
    <w:rsid w:val="00CC1B04"/>
    <w:rsid w:val="00CC2D54"/>
    <w:rsid w:val="00CC402B"/>
    <w:rsid w:val="00CD0AD0"/>
    <w:rsid w:val="00CD10A1"/>
    <w:rsid w:val="00CD3699"/>
    <w:rsid w:val="00CD5505"/>
    <w:rsid w:val="00CD7D01"/>
    <w:rsid w:val="00CE155F"/>
    <w:rsid w:val="00CE65AD"/>
    <w:rsid w:val="00CF0D9B"/>
    <w:rsid w:val="00D022BC"/>
    <w:rsid w:val="00D02315"/>
    <w:rsid w:val="00D057EA"/>
    <w:rsid w:val="00D12B10"/>
    <w:rsid w:val="00D1320B"/>
    <w:rsid w:val="00D15FEC"/>
    <w:rsid w:val="00D21CE8"/>
    <w:rsid w:val="00D225E5"/>
    <w:rsid w:val="00D2288C"/>
    <w:rsid w:val="00D33840"/>
    <w:rsid w:val="00D3469C"/>
    <w:rsid w:val="00D348CA"/>
    <w:rsid w:val="00D34B43"/>
    <w:rsid w:val="00D50509"/>
    <w:rsid w:val="00D56B22"/>
    <w:rsid w:val="00D6413D"/>
    <w:rsid w:val="00D64974"/>
    <w:rsid w:val="00D66469"/>
    <w:rsid w:val="00D73578"/>
    <w:rsid w:val="00D8031B"/>
    <w:rsid w:val="00D84676"/>
    <w:rsid w:val="00D84A2F"/>
    <w:rsid w:val="00D8754C"/>
    <w:rsid w:val="00D92006"/>
    <w:rsid w:val="00D950CC"/>
    <w:rsid w:val="00D97000"/>
    <w:rsid w:val="00DA442B"/>
    <w:rsid w:val="00DA4FFB"/>
    <w:rsid w:val="00DA6D71"/>
    <w:rsid w:val="00DB1B99"/>
    <w:rsid w:val="00DB7CFA"/>
    <w:rsid w:val="00DC2A0F"/>
    <w:rsid w:val="00DC2AFF"/>
    <w:rsid w:val="00DC48D3"/>
    <w:rsid w:val="00DC7D16"/>
    <w:rsid w:val="00DD100D"/>
    <w:rsid w:val="00DD1790"/>
    <w:rsid w:val="00DD40A9"/>
    <w:rsid w:val="00DD4DA9"/>
    <w:rsid w:val="00DD5F52"/>
    <w:rsid w:val="00DD7D6E"/>
    <w:rsid w:val="00DE5625"/>
    <w:rsid w:val="00DE58D9"/>
    <w:rsid w:val="00DF0141"/>
    <w:rsid w:val="00DF0DE7"/>
    <w:rsid w:val="00DF0E38"/>
    <w:rsid w:val="00DF6C80"/>
    <w:rsid w:val="00E01BA8"/>
    <w:rsid w:val="00E025A5"/>
    <w:rsid w:val="00E056C1"/>
    <w:rsid w:val="00E056FD"/>
    <w:rsid w:val="00E07AF0"/>
    <w:rsid w:val="00E13222"/>
    <w:rsid w:val="00E132BC"/>
    <w:rsid w:val="00E15736"/>
    <w:rsid w:val="00E177CD"/>
    <w:rsid w:val="00E179EA"/>
    <w:rsid w:val="00E22745"/>
    <w:rsid w:val="00E22CFC"/>
    <w:rsid w:val="00E338DA"/>
    <w:rsid w:val="00E36698"/>
    <w:rsid w:val="00E42402"/>
    <w:rsid w:val="00E45125"/>
    <w:rsid w:val="00E46AE8"/>
    <w:rsid w:val="00E5154B"/>
    <w:rsid w:val="00E51A44"/>
    <w:rsid w:val="00E52656"/>
    <w:rsid w:val="00E57901"/>
    <w:rsid w:val="00E60B87"/>
    <w:rsid w:val="00E60FB5"/>
    <w:rsid w:val="00E74361"/>
    <w:rsid w:val="00E816DC"/>
    <w:rsid w:val="00E8754D"/>
    <w:rsid w:val="00E90829"/>
    <w:rsid w:val="00E90F43"/>
    <w:rsid w:val="00E95F93"/>
    <w:rsid w:val="00EA0CC6"/>
    <w:rsid w:val="00EB0E93"/>
    <w:rsid w:val="00EB4690"/>
    <w:rsid w:val="00EC02AD"/>
    <w:rsid w:val="00EC15A4"/>
    <w:rsid w:val="00EC21F3"/>
    <w:rsid w:val="00ED1A11"/>
    <w:rsid w:val="00ED1B8F"/>
    <w:rsid w:val="00ED2F86"/>
    <w:rsid w:val="00ED3C60"/>
    <w:rsid w:val="00ED651E"/>
    <w:rsid w:val="00EE38B0"/>
    <w:rsid w:val="00EE79D5"/>
    <w:rsid w:val="00EE7A35"/>
    <w:rsid w:val="00EF07EB"/>
    <w:rsid w:val="00EF0B37"/>
    <w:rsid w:val="00EF160D"/>
    <w:rsid w:val="00F01A57"/>
    <w:rsid w:val="00F074CD"/>
    <w:rsid w:val="00F10C41"/>
    <w:rsid w:val="00F218A1"/>
    <w:rsid w:val="00F21A30"/>
    <w:rsid w:val="00F22470"/>
    <w:rsid w:val="00F25C64"/>
    <w:rsid w:val="00F276BD"/>
    <w:rsid w:val="00F27E73"/>
    <w:rsid w:val="00F34FD2"/>
    <w:rsid w:val="00F43BFB"/>
    <w:rsid w:val="00F5138E"/>
    <w:rsid w:val="00F522B5"/>
    <w:rsid w:val="00F52379"/>
    <w:rsid w:val="00F577F9"/>
    <w:rsid w:val="00F62F1C"/>
    <w:rsid w:val="00F64CF9"/>
    <w:rsid w:val="00F70CAA"/>
    <w:rsid w:val="00F72607"/>
    <w:rsid w:val="00F7581A"/>
    <w:rsid w:val="00F81057"/>
    <w:rsid w:val="00F84B8D"/>
    <w:rsid w:val="00F938D8"/>
    <w:rsid w:val="00F9743E"/>
    <w:rsid w:val="00FA3EB4"/>
    <w:rsid w:val="00FA5E02"/>
    <w:rsid w:val="00FA5E15"/>
    <w:rsid w:val="00FB07B8"/>
    <w:rsid w:val="00FB3F0A"/>
    <w:rsid w:val="00FC00E1"/>
    <w:rsid w:val="00FC6107"/>
    <w:rsid w:val="00FC79BD"/>
    <w:rsid w:val="00FD1B1D"/>
    <w:rsid w:val="00FD1FA2"/>
    <w:rsid w:val="00FD78DB"/>
    <w:rsid w:val="00FE0728"/>
    <w:rsid w:val="00FF2F24"/>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1581"/>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0F1581"/>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0F1581"/>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0F1581"/>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0F1581"/>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0F15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581"/>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0F1581"/>
    <w:rPr>
      <w:rFonts w:ascii="Arial Black" w:hAnsi="Arial Black"/>
      <w:sz w:val="28"/>
    </w:rPr>
  </w:style>
  <w:style w:type="character" w:customStyle="1" w:styleId="Heading4Char">
    <w:name w:val="Heading 4 Char"/>
    <w:basedOn w:val="DefaultParagraphFont"/>
    <w:link w:val="Heading4"/>
    <w:uiPriority w:val="9"/>
    <w:rsid w:val="000F1581"/>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0F1581"/>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0F158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81"/>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0F1581"/>
    <w:pPr>
      <w:tabs>
        <w:tab w:val="right" w:leader="dot" w:pos="10786"/>
      </w:tabs>
      <w:spacing w:before="80" w:after="0"/>
      <w:ind w:left="144"/>
    </w:pPr>
    <w:rPr>
      <w:b/>
    </w:rPr>
  </w:style>
  <w:style w:type="paragraph" w:styleId="TOC2">
    <w:name w:val="toc 2"/>
    <w:basedOn w:val="Normal"/>
    <w:next w:val="Normal"/>
    <w:autoRedefine/>
    <w:uiPriority w:val="39"/>
    <w:unhideWhenUsed/>
    <w:rsid w:val="000F1581"/>
    <w:pPr>
      <w:tabs>
        <w:tab w:val="right" w:leader="dot" w:pos="10790"/>
      </w:tabs>
      <w:spacing w:before="40" w:after="40"/>
      <w:ind w:left="288"/>
    </w:pPr>
    <w:rPr>
      <w:sz w:val="18"/>
    </w:rPr>
  </w:style>
  <w:style w:type="character" w:styleId="Hyperlink">
    <w:name w:val="Hyperlink"/>
    <w:basedOn w:val="DefaultParagraphFont"/>
    <w:uiPriority w:val="99"/>
    <w:unhideWhenUsed/>
    <w:rsid w:val="000F1581"/>
    <w:rPr>
      <w:color w:val="0000FF" w:themeColor="hyperlink"/>
      <w:u w:val="single"/>
    </w:rPr>
  </w:style>
  <w:style w:type="character" w:styleId="BookTitle">
    <w:name w:val="Book Title"/>
    <w:basedOn w:val="DefaultParagraphFont"/>
    <w:uiPriority w:val="33"/>
    <w:qFormat/>
    <w:rsid w:val="000F1581"/>
    <w:rPr>
      <w:b/>
      <w:bCs/>
      <w:smallCaps/>
      <w:spacing w:val="5"/>
      <w:sz w:val="48"/>
    </w:rPr>
  </w:style>
  <w:style w:type="paragraph" w:styleId="Title">
    <w:name w:val="Title"/>
    <w:basedOn w:val="Normal"/>
    <w:next w:val="Normal"/>
    <w:link w:val="TitleChar"/>
    <w:uiPriority w:val="10"/>
    <w:unhideWhenUsed/>
    <w:qFormat/>
    <w:rsid w:val="000F1581"/>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0F1581"/>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0F1581"/>
    <w:pPr>
      <w:spacing w:after="0" w:line="240" w:lineRule="auto"/>
    </w:pPr>
    <w:rPr>
      <w:rFonts w:eastAsiaTheme="minorEastAsia"/>
    </w:rPr>
  </w:style>
  <w:style w:type="character" w:customStyle="1" w:styleId="NoSpacingChar">
    <w:name w:val="No Spacing Char"/>
    <w:basedOn w:val="DefaultParagraphFont"/>
    <w:link w:val="NoSpacing"/>
    <w:uiPriority w:val="1"/>
    <w:rsid w:val="000F1581"/>
    <w:rPr>
      <w:rFonts w:eastAsiaTheme="minorEastAsia"/>
    </w:rPr>
  </w:style>
  <w:style w:type="paragraph" w:styleId="Header">
    <w:name w:val="header"/>
    <w:basedOn w:val="Normal"/>
    <w:link w:val="HeaderChar"/>
    <w:uiPriority w:val="99"/>
    <w:unhideWhenUsed/>
    <w:rsid w:val="000F1581"/>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0F1581"/>
    <w:rPr>
      <w:rFonts w:ascii="Arial" w:hAnsi="Arial"/>
      <w:color w:val="292929"/>
      <w:sz w:val="16"/>
    </w:rPr>
  </w:style>
  <w:style w:type="paragraph" w:styleId="Footer">
    <w:name w:val="footer"/>
    <w:basedOn w:val="Normal"/>
    <w:link w:val="FooterChar"/>
    <w:uiPriority w:val="99"/>
    <w:unhideWhenUsed/>
    <w:rsid w:val="000F1581"/>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0F1581"/>
    <w:rPr>
      <w:rFonts w:ascii="Arial" w:hAnsi="Arial"/>
      <w:color w:val="292929"/>
      <w:sz w:val="16"/>
    </w:rPr>
  </w:style>
  <w:style w:type="paragraph" w:customStyle="1" w:styleId="LabExercise">
    <w:name w:val="Lab Exercise"/>
    <w:basedOn w:val="Normal"/>
    <w:next w:val="Normal"/>
    <w:qFormat/>
    <w:rsid w:val="000F1581"/>
    <w:pPr>
      <w:spacing w:before="0" w:after="200" w:line="276" w:lineRule="auto"/>
    </w:pPr>
    <w:rPr>
      <w:b/>
    </w:rPr>
  </w:style>
  <w:style w:type="paragraph" w:styleId="ListParagraph">
    <w:name w:val="List Paragraph"/>
    <w:basedOn w:val="Normal"/>
    <w:next w:val="Normal"/>
    <w:uiPriority w:val="34"/>
    <w:qFormat/>
    <w:rsid w:val="000F1581"/>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0F1581"/>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0F1581"/>
    <w:rPr>
      <w:rFonts w:ascii="Lucida Console" w:hAnsi="Lucida Console" w:cs="Courier New"/>
      <w:b/>
      <w:spacing w:val="-6"/>
      <w:sz w:val="18"/>
    </w:rPr>
  </w:style>
  <w:style w:type="paragraph" w:customStyle="1" w:styleId="NumberedBullet">
    <w:name w:val="Numbered Bullet"/>
    <w:basedOn w:val="ListParagraph"/>
    <w:unhideWhenUsed/>
    <w:qFormat/>
    <w:rsid w:val="000F1581"/>
    <w:pPr>
      <w:tabs>
        <w:tab w:val="left" w:pos="144"/>
      </w:tabs>
      <w:spacing w:before="80" w:after="40" w:line="240" w:lineRule="auto"/>
      <w:ind w:hanging="360"/>
      <w:contextualSpacing w:val="0"/>
    </w:pPr>
  </w:style>
  <w:style w:type="paragraph" w:customStyle="1" w:styleId="LabStepScreenshot">
    <w:name w:val="Lab Step Screenshot"/>
    <w:basedOn w:val="Normal"/>
    <w:qFormat/>
    <w:rsid w:val="000F1581"/>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0F1581"/>
    <w:pPr>
      <w:spacing w:before="0" w:after="0"/>
    </w:pPr>
    <w:rPr>
      <w:szCs w:val="20"/>
    </w:rPr>
  </w:style>
  <w:style w:type="character" w:customStyle="1" w:styleId="FootnoteTextChar">
    <w:name w:val="Footnote Text Char"/>
    <w:basedOn w:val="DefaultParagraphFont"/>
    <w:link w:val="FootnoteText"/>
    <w:uiPriority w:val="99"/>
    <w:semiHidden/>
    <w:rsid w:val="000F1581"/>
    <w:rPr>
      <w:rFonts w:ascii="Arial" w:hAnsi="Arial"/>
      <w:color w:val="262626" w:themeColor="text1" w:themeTint="D9"/>
      <w:sz w:val="20"/>
      <w:szCs w:val="20"/>
    </w:rPr>
  </w:style>
  <w:style w:type="table" w:styleId="LightShading-Accent4">
    <w:name w:val="Light Shading Accent 4"/>
    <w:basedOn w:val="TableNormal"/>
    <w:uiPriority w:val="60"/>
    <w:rsid w:val="000F15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0F1581"/>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0F15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F158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0F15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0F158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0F1581"/>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0F1581"/>
    <w:pPr>
      <w:tabs>
        <w:tab w:val="num" w:pos="360"/>
      </w:tabs>
      <w:ind w:left="360" w:hanging="360"/>
      <w:contextualSpacing/>
    </w:pPr>
  </w:style>
  <w:style w:type="character" w:customStyle="1" w:styleId="InLineUrl">
    <w:name w:val="InLineUrl"/>
    <w:basedOn w:val="DefaultParagraphFont"/>
    <w:uiPriority w:val="1"/>
    <w:qFormat/>
    <w:rsid w:val="000F1581"/>
    <w:rPr>
      <w:rFonts w:ascii="Arial" w:hAnsi="Arial"/>
      <w:b/>
      <w:sz w:val="16"/>
    </w:rPr>
  </w:style>
  <w:style w:type="paragraph" w:customStyle="1" w:styleId="LabStepNumbered">
    <w:name w:val="Lab Step Numbered"/>
    <w:link w:val="LabStepNumberedChar"/>
    <w:qFormat/>
    <w:rsid w:val="000F1581"/>
    <w:pPr>
      <w:numPr>
        <w:numId w:val="3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0F1581"/>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0F1581"/>
    <w:pPr>
      <w:numPr>
        <w:ilvl w:val="1"/>
      </w:numPr>
    </w:pPr>
    <w:rPr>
      <w:sz w:val="16"/>
    </w:rPr>
  </w:style>
  <w:style w:type="paragraph" w:customStyle="1" w:styleId="LabStepLevel2NoBullet">
    <w:name w:val="Lab Step Level 2 No Bullet"/>
    <w:basedOn w:val="LabStepLevel2Numbered"/>
    <w:qFormat/>
    <w:rsid w:val="000F1581"/>
    <w:pPr>
      <w:numPr>
        <w:numId w:val="0"/>
      </w:numPr>
      <w:spacing w:before="40"/>
      <w:ind w:left="720"/>
    </w:pPr>
  </w:style>
  <w:style w:type="character" w:customStyle="1" w:styleId="LabStepScreenshotFrame">
    <w:name w:val="Lab Step Screenshot Frame"/>
    <w:basedOn w:val="DefaultParagraphFont"/>
    <w:uiPriority w:val="1"/>
    <w:qFormat/>
    <w:rsid w:val="000F1581"/>
    <w:rPr>
      <w:noProof/>
      <w:bdr w:val="single" w:sz="2" w:space="0" w:color="DDDDDD"/>
    </w:rPr>
  </w:style>
  <w:style w:type="paragraph" w:customStyle="1" w:styleId="LabExerciseCallout">
    <w:name w:val="Lab Exercise Callout"/>
    <w:basedOn w:val="LabExerciseText"/>
    <w:qFormat/>
    <w:rsid w:val="000F1581"/>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0F1581"/>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0F1581"/>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0F1581"/>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0F1581"/>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F1581"/>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0F1581"/>
    <w:rPr>
      <w:rFonts w:ascii="Arial" w:hAnsi="Arial"/>
      <w:b/>
      <w:iCs/>
      <w:sz w:val="16"/>
    </w:rPr>
  </w:style>
  <w:style w:type="character" w:customStyle="1" w:styleId="InlindeCode">
    <w:name w:val="InlindeCode"/>
    <w:basedOn w:val="DefaultParagraphFont"/>
    <w:uiPriority w:val="1"/>
    <w:qFormat/>
    <w:rsid w:val="000F1581"/>
    <w:rPr>
      <w:rFonts w:ascii="Lucida Console" w:hAnsi="Lucida Console"/>
      <w:b/>
      <w:sz w:val="16"/>
    </w:rPr>
  </w:style>
  <w:style w:type="table" w:customStyle="1" w:styleId="LabStepTable">
    <w:name w:val="Lab Step Table"/>
    <w:basedOn w:val="TableGrid"/>
    <w:uiPriority w:val="99"/>
    <w:rsid w:val="000F1581"/>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0F1581"/>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0F1581"/>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0F1581"/>
    <w:pPr>
      <w:ind w:left="1152"/>
    </w:pPr>
  </w:style>
  <w:style w:type="paragraph" w:customStyle="1" w:styleId="LabStepScreenshotLevel2">
    <w:name w:val="Lab Step Screenshot Level 2"/>
    <w:basedOn w:val="LabStepScreenshot"/>
    <w:qFormat/>
    <w:rsid w:val="000F1581"/>
    <w:pPr>
      <w:ind w:left="1152"/>
    </w:pPr>
    <w:rPr>
      <w:noProof/>
    </w:rPr>
  </w:style>
  <w:style w:type="paragraph" w:customStyle="1" w:styleId="LabStepTableTextHeader">
    <w:name w:val="Lab Step Table Text Header"/>
    <w:basedOn w:val="LabStepTableText"/>
    <w:next w:val="LabStepTableText"/>
    <w:qFormat/>
    <w:rsid w:val="000F1581"/>
    <w:rPr>
      <w:b/>
    </w:rPr>
  </w:style>
  <w:style w:type="paragraph" w:customStyle="1" w:styleId="LabStepTableParagraph">
    <w:name w:val="Lab Step Table Paragraph"/>
    <w:basedOn w:val="LabStepNumbered"/>
    <w:qFormat/>
    <w:rsid w:val="000F1581"/>
    <w:pPr>
      <w:numPr>
        <w:numId w:val="0"/>
      </w:numPr>
    </w:pPr>
  </w:style>
  <w:style w:type="paragraph" w:styleId="TOCHeading">
    <w:name w:val="TOC Heading"/>
    <w:basedOn w:val="Heading1"/>
    <w:next w:val="Normal"/>
    <w:uiPriority w:val="39"/>
    <w:semiHidden/>
    <w:unhideWhenUsed/>
    <w:qFormat/>
    <w:rsid w:val="000F1581"/>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0F1581"/>
    <w:pPr>
      <w:numPr>
        <w:numId w:val="4"/>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0F1581"/>
    <w:rPr>
      <w:sz w:val="16"/>
      <w:szCs w:val="16"/>
    </w:rPr>
  </w:style>
  <w:style w:type="paragraph" w:styleId="CommentText">
    <w:name w:val="annotation text"/>
    <w:basedOn w:val="Normal"/>
    <w:link w:val="CommentTextChar"/>
    <w:uiPriority w:val="99"/>
    <w:semiHidden/>
    <w:unhideWhenUsed/>
    <w:rsid w:val="000F1581"/>
    <w:rPr>
      <w:szCs w:val="20"/>
    </w:rPr>
  </w:style>
  <w:style w:type="character" w:customStyle="1" w:styleId="CommentTextChar">
    <w:name w:val="Comment Text Char"/>
    <w:basedOn w:val="DefaultParagraphFont"/>
    <w:link w:val="CommentText"/>
    <w:uiPriority w:val="99"/>
    <w:semiHidden/>
    <w:rsid w:val="000F1581"/>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0F1581"/>
    <w:rPr>
      <w:b/>
      <w:bCs/>
    </w:rPr>
  </w:style>
  <w:style w:type="character" w:customStyle="1" w:styleId="CommentSubjectChar">
    <w:name w:val="Comment Subject Char"/>
    <w:basedOn w:val="CommentTextChar"/>
    <w:link w:val="CommentSubject"/>
    <w:uiPriority w:val="99"/>
    <w:semiHidden/>
    <w:rsid w:val="000F1581"/>
    <w:rPr>
      <w:rFonts w:ascii="Arial" w:hAnsi="Arial"/>
      <w:b/>
      <w:bCs/>
      <w:color w:val="262626" w:themeColor="text1" w:themeTint="D9"/>
      <w:sz w:val="20"/>
      <w:szCs w:val="20"/>
    </w:rPr>
  </w:style>
  <w:style w:type="character" w:styleId="Strong">
    <w:name w:val="Strong"/>
    <w:basedOn w:val="DefaultParagraphFont"/>
    <w:uiPriority w:val="22"/>
    <w:qFormat/>
    <w:rsid w:val="000F1581"/>
    <w:rPr>
      <w:b/>
      <w:bCs/>
    </w:rPr>
  </w:style>
  <w:style w:type="paragraph" w:styleId="NormalWeb">
    <w:name w:val="Normal (Web)"/>
    <w:basedOn w:val="Normal"/>
    <w:uiPriority w:val="99"/>
    <w:semiHidden/>
    <w:unhideWhenUsed/>
    <w:rsid w:val="000F1581"/>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0F1581"/>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0F1581"/>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0F1581"/>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0F1581"/>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0F1581"/>
    <w:pPr>
      <w:spacing w:before="240"/>
      <w:ind w:left="720" w:right="720"/>
    </w:pPr>
    <w:rPr>
      <w:color w:val="1C1C1C"/>
    </w:rPr>
  </w:style>
  <w:style w:type="paragraph" w:customStyle="1" w:styleId="SlidesNotes">
    <w:name w:val="Slides Notes"/>
    <w:basedOn w:val="Normal"/>
    <w:qFormat/>
    <w:rsid w:val="000F1581"/>
    <w:pPr>
      <w:spacing w:before="240"/>
    </w:pPr>
  </w:style>
  <w:style w:type="paragraph" w:customStyle="1" w:styleId="LegalHeader">
    <w:name w:val="Legal Header"/>
    <w:basedOn w:val="Normal"/>
    <w:qFormat/>
    <w:rsid w:val="000F1581"/>
    <w:pPr>
      <w:spacing w:before="600"/>
    </w:pPr>
    <w:rPr>
      <w:b/>
      <w:color w:val="auto"/>
      <w:u w:val="single"/>
    </w:rPr>
  </w:style>
  <w:style w:type="paragraph" w:customStyle="1" w:styleId="LegalBody">
    <w:name w:val="Legal Body"/>
    <w:basedOn w:val="Normal"/>
    <w:qFormat/>
    <w:rsid w:val="000F1581"/>
    <w:rPr>
      <w:sz w:val="18"/>
    </w:rPr>
  </w:style>
  <w:style w:type="paragraph" w:customStyle="1" w:styleId="CourseInfo">
    <w:name w:val="Course Info"/>
    <w:basedOn w:val="Normal"/>
    <w:qFormat/>
    <w:rsid w:val="000F1581"/>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0F1581"/>
    <w:rPr>
      <w:rFonts w:ascii="Arial" w:hAnsi="Arial"/>
      <w:color w:val="262626" w:themeColor="text1" w:themeTint="D9"/>
      <w:sz w:val="18"/>
    </w:rPr>
  </w:style>
  <w:style w:type="paragraph" w:customStyle="1" w:styleId="Strong1">
    <w:name w:val="Strong1"/>
    <w:basedOn w:val="LabStepNumbered"/>
    <w:link w:val="strongChar"/>
    <w:qFormat/>
    <w:rsid w:val="000F1581"/>
    <w:pPr>
      <w:numPr>
        <w:numId w:val="0"/>
      </w:numPr>
      <w:ind w:left="757" w:hanging="360"/>
    </w:pPr>
    <w:rPr>
      <w:b/>
    </w:rPr>
  </w:style>
  <w:style w:type="character" w:customStyle="1" w:styleId="strongChar">
    <w:name w:val="strong Char"/>
    <w:basedOn w:val="LabStepNumberedChar"/>
    <w:link w:val="Strong1"/>
    <w:rsid w:val="000F1581"/>
    <w:rPr>
      <w:rFonts w:ascii="Arial" w:hAnsi="Arial"/>
      <w:b/>
      <w:color w:val="262626" w:themeColor="text1" w:themeTint="D9"/>
      <w:sz w:val="18"/>
    </w:rPr>
  </w:style>
  <w:style w:type="paragraph" w:customStyle="1" w:styleId="CourseCode">
    <w:name w:val="Course Code"/>
    <w:basedOn w:val="Normal"/>
    <w:qFormat/>
    <w:rsid w:val="000F1581"/>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0F1581"/>
    <w:pPr>
      <w:tabs>
        <w:tab w:val="right" w:leader="dot" w:pos="10790"/>
      </w:tabs>
      <w:spacing w:before="40" w:after="0"/>
      <w:ind w:left="432"/>
    </w:pPr>
    <w:rPr>
      <w:sz w:val="16"/>
    </w:rPr>
  </w:style>
  <w:style w:type="numbering" w:customStyle="1" w:styleId="LabStepsTemplate">
    <w:name w:val="LabStepsTemplate"/>
    <w:uiPriority w:val="99"/>
    <w:rsid w:val="000F1581"/>
    <w:pPr>
      <w:numPr>
        <w:numId w:val="35"/>
      </w:numPr>
    </w:pPr>
  </w:style>
  <w:style w:type="paragraph" w:customStyle="1" w:styleId="ModuleDescription">
    <w:name w:val="Module Description"/>
    <w:basedOn w:val="Normal"/>
    <w:qFormat/>
    <w:rsid w:val="000F1581"/>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0F1581"/>
    <w:pPr>
      <w:jc w:val="center"/>
    </w:pPr>
  </w:style>
  <w:style w:type="paragraph" w:customStyle="1" w:styleId="TopicsCoveredItem">
    <w:name w:val="Topics Covered Item"/>
    <w:basedOn w:val="Normal"/>
    <w:qFormat/>
    <w:rsid w:val="000F1581"/>
    <w:pPr>
      <w:numPr>
        <w:numId w:val="37"/>
      </w:numPr>
      <w:spacing w:before="0" w:after="0"/>
      <w:contextualSpacing/>
    </w:pPr>
  </w:style>
  <w:style w:type="paragraph" w:customStyle="1" w:styleId="ModuleIntroHeader">
    <w:name w:val="Module Intro Header"/>
    <w:basedOn w:val="Normal"/>
    <w:qFormat/>
    <w:rsid w:val="000F1581"/>
    <w:pPr>
      <w:pBdr>
        <w:bottom w:val="single" w:sz="8" w:space="1" w:color="auto"/>
      </w:pBdr>
      <w:spacing w:before="360"/>
      <w:ind w:left="288"/>
    </w:pPr>
    <w:rPr>
      <w:b/>
      <w:sz w:val="24"/>
    </w:rPr>
  </w:style>
  <w:style w:type="paragraph" w:customStyle="1" w:styleId="ModuleAgendaItem">
    <w:name w:val="Module Agenda Item"/>
    <w:basedOn w:val="Normal"/>
    <w:qFormat/>
    <w:rsid w:val="000F1581"/>
    <w:pPr>
      <w:spacing w:before="0" w:after="0"/>
      <w:ind w:left="360" w:hanging="360"/>
      <w:contextualSpacing/>
    </w:pPr>
    <w:rPr>
      <w:sz w:val="24"/>
    </w:rPr>
  </w:style>
  <w:style w:type="paragraph" w:customStyle="1" w:styleId="LabExerciseItem">
    <w:name w:val="Lab Exercise Item"/>
    <w:basedOn w:val="Normal"/>
    <w:next w:val="Normal"/>
    <w:qFormat/>
    <w:rsid w:val="000F1581"/>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abStepsTemplate"/>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styles" Target="styles.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_dlc_DocId xmlns="c83d3ea4-1015-4b4b-bfa9-09fbcd7aa64d">3CC2HQU7XWNV-42-24</_dlc_DocId>
    <_dlc_DocIdUrl xmlns="c83d3ea4-1015-4b4b-bfa9-09fbcd7aa64d">
      <Url>http://intranet.sharepointblackops.com/Courses/2010-SharePointDesigner/_layouts/DocIdRedir.aspx?ID=3CC2HQU7XWNV-42-24</Url>
      <Description>3CC2HQU7XWNV-42-24</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4F371A5D7D7DE4A8979C003A11B1BB6" ma:contentTypeVersion="0" ma:contentTypeDescription="Create a new document." ma:contentTypeScope="" ma:versionID="b1c18d612d2d1f0016585f32229c1a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9BAB0D-9495-45BC-A691-5AEC88BF25CE}"/>
</file>

<file path=customXml/itemProps2.xml><?xml version="1.0" encoding="utf-8"?>
<ds:datastoreItem xmlns:ds="http://schemas.openxmlformats.org/officeDocument/2006/customXml" ds:itemID="{26E11BDE-7E31-4B78-8494-AC3EF47CDCC3}"/>
</file>

<file path=customXml/itemProps3.xml><?xml version="1.0" encoding="utf-8"?>
<ds:datastoreItem xmlns:ds="http://schemas.openxmlformats.org/officeDocument/2006/customXml" ds:itemID="{39316EDB-49BA-4480-A4CC-06A2F75E0759}">
  <ds:schemaRefs>
    <ds:schemaRef ds:uri="http://schemas.microsoft.com/office/2006/metadata/properties"/>
    <ds:schemaRef ds:uri="c83d3ea4-1015-4b4b-bfa9-09fbcd7aa64d"/>
  </ds:schemaRefs>
</ds:datastoreItem>
</file>

<file path=customXml/itemProps4.xml><?xml version="1.0" encoding="utf-8"?>
<ds:datastoreItem xmlns:ds="http://schemas.openxmlformats.org/officeDocument/2006/customXml" ds:itemID="{B7F2910A-819C-4D22-8368-ED856CCE08D2}"/>
</file>

<file path=customXml/itemProps5.xml><?xml version="1.0" encoding="utf-8"?>
<ds:datastoreItem xmlns:ds="http://schemas.openxmlformats.org/officeDocument/2006/customXml" ds:itemID="{39316EDB-49BA-4480-A4CC-06A2F75E0759}"/>
</file>

<file path=customXml/itemProps6.xml><?xml version="1.0" encoding="utf-8"?>
<ds:datastoreItem xmlns:ds="http://schemas.openxmlformats.org/officeDocument/2006/customXml" ds:itemID="{4AB4F019-59F6-4F32-9A99-4D00AA33EAC5}"/>
</file>

<file path=docProps/app.xml><?xml version="1.0" encoding="utf-8"?>
<Properties xmlns="http://schemas.openxmlformats.org/officeDocument/2006/extended-properties" xmlns:vt="http://schemas.openxmlformats.org/officeDocument/2006/docPropsVTypes">
  <Template>CptCourseManual.dotx</Template>
  <TotalTime>1733</TotalTime>
  <Pages>17</Pages>
  <Words>3253</Words>
  <Characters>18545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21755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dc:creator>
  <cp:lastModifiedBy>Windows User</cp:lastModifiedBy>
  <cp:revision>185</cp:revision>
  <cp:lastPrinted>2009-08-12T16:30:00Z</cp:lastPrinted>
  <dcterms:created xsi:type="dcterms:W3CDTF">2009-11-30T18:50:00Z</dcterms:created>
  <dcterms:modified xsi:type="dcterms:W3CDTF">2012-04-13T10:17:00Z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0x01010034F371A5D7D7DE4A8979C003A11B1BB6</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fba4ac6a-476f-4a9a-ac71-d2b56380c993</vt:lpwstr>
  </property>
</Properties>
</file>